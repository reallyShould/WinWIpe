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1EF73D1E" w:rsidR="00C97E30" w:rsidRPr="00495DC9" w:rsidRDefault="00C64970" w:rsidP="00A06629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B632909" w14:textId="7BCDD154" w:rsidR="0028377E" w:rsidRPr="0028377E" w:rsidRDefault="00C97E30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2837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837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837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16361" w:history="1">
            <w:r w:rsidR="0028377E"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_Toc165816361 \h </w:instrText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8377E"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0706" w14:textId="54A9D218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2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_Toc165816362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C5954" w14:textId="679B74CD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3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1.1 Техническое задание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_Toc165816363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BD7F1" w14:textId="1ED46400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4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Описание выбранного инструментария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_Toc165816364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7E5A8" w14:textId="70C1FB08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5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Анализ существующих решений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_Toc165816365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24536" w14:textId="0CC7D0C0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6" w:history="1">
            <w:r w:rsidRPr="0028377E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2 Практиче</w:t>
            </w:r>
            <w:r w:rsidRPr="0028377E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с</w:t>
            </w:r>
            <w:r w:rsidRPr="0028377E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кая часть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_Toc165816366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5F7AB" w14:textId="5E246C87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7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Описание алгоритма программы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_Toc165816367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B26CD" w14:textId="4149223B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8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Макет графического интерфейса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_Toc165816368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C4B7C" w14:textId="48EF6C29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69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Описание исходного кода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_Toc165816369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92B0" w14:textId="5FA5D702" w:rsidR="0028377E" w:rsidRPr="0028377E" w:rsidRDefault="0028377E" w:rsidP="0028377E">
          <w:pPr>
            <w:pStyle w:val="21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0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 Тестирование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_Toc165816370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03E15" w14:textId="55F6B868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1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_Toc165816371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A84CB" w14:textId="1908B5DE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2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_Toc165816372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53F6E" w14:textId="70EBB130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3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_Toc165816373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F3713" w14:textId="2790CCF4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4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_Toc165816374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0C51F" w14:textId="77EDC9F9" w:rsidR="0028377E" w:rsidRPr="0028377E" w:rsidRDefault="0028377E" w:rsidP="0028377E">
          <w:pPr>
            <w:pStyle w:val="12"/>
            <w:tabs>
              <w:tab w:val="right" w:leader="dot" w:pos="9345"/>
            </w:tabs>
            <w:spacing w:after="4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65816375" w:history="1">
            <w:r w:rsidRPr="0028377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_Toc165816375 \h </w:instrTex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3D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837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4BF6" w14:textId="3AF6FB59" w:rsidR="0070011A" w:rsidRDefault="00C97E30" w:rsidP="0028377E">
          <w:pPr>
            <w:spacing w:after="40" w:line="360" w:lineRule="auto"/>
            <w:rPr>
              <w:rFonts w:ascii="Times New Roman" w:hAnsi="Times New Roman" w:cs="Times New Roman"/>
              <w:bCs/>
            </w:rPr>
          </w:pPr>
          <w:r w:rsidRPr="0028377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0889C103" w:rsidR="00AB27E2" w:rsidRPr="0070011A" w:rsidRDefault="00AB27E2">
      <w:pPr>
        <w:rPr>
          <w:rFonts w:ascii="Times New Roman" w:hAnsi="Times New Roman" w:cs="Times New Roman"/>
        </w:rPr>
      </w:pPr>
      <w:r w:rsidRPr="00495DC9">
        <w:rPr>
          <w:rFonts w:ascii="Times New Roman" w:hAnsi="Times New Roman" w:cs="Times New Roman"/>
        </w:rPr>
        <w:br w:type="page"/>
      </w:r>
    </w:p>
    <w:p w14:paraId="51F59A72" w14:textId="59C9BE77" w:rsidR="009B708A" w:rsidRPr="00495DC9" w:rsidRDefault="009B708A" w:rsidP="003A53D4">
      <w:pPr>
        <w:pStyle w:val="paragraph"/>
        <w:ind w:firstLine="706"/>
        <w:outlineLvl w:val="0"/>
      </w:pPr>
      <w:bookmarkStart w:id="0" w:name="_Toc165816361"/>
      <w:r w:rsidRPr="00495DC9">
        <w:lastRenderedPageBreak/>
        <w:t>В</w:t>
      </w:r>
      <w:r w:rsidR="0058546D" w:rsidRPr="00495DC9">
        <w:t>ведение</w:t>
      </w:r>
      <w:bookmarkEnd w:id="0"/>
    </w:p>
    <w:p w14:paraId="5632E30D" w14:textId="77777777" w:rsidR="009B708A" w:rsidRPr="00495DC9" w:rsidRDefault="009B708A" w:rsidP="0058546D">
      <w:pPr>
        <w:pStyle w:val="paragraph"/>
      </w:pPr>
      <w:r w:rsidRPr="00495DC9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495DC9" w:rsidRDefault="009B708A" w:rsidP="0058546D">
      <w:pPr>
        <w:pStyle w:val="paragraph"/>
      </w:pPr>
      <w:r w:rsidRPr="00495DC9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6936E420" w:rsidR="009B708A" w:rsidRPr="00495DC9" w:rsidRDefault="009B708A" w:rsidP="0058546D">
      <w:pPr>
        <w:pStyle w:val="paragraph"/>
      </w:pPr>
      <w:r w:rsidRPr="00495DC9">
        <w:t xml:space="preserve">Целью </w:t>
      </w:r>
      <w:r w:rsidR="003470A8">
        <w:t>данной</w:t>
      </w:r>
      <w:r w:rsidR="0089133A" w:rsidRPr="00495DC9">
        <w:t xml:space="preserve"> </w:t>
      </w:r>
      <w:r w:rsidR="003470A8">
        <w:t>курсовой работы</w:t>
      </w:r>
      <w:r w:rsidRPr="00495DC9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Pr="00495DC9" w:rsidRDefault="009B708A" w:rsidP="00973687">
      <w:pPr>
        <w:pStyle w:val="paragraph"/>
      </w:pPr>
      <w:r w:rsidRPr="00495DC9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495DC9">
        <w:t>забитыми ненужными файлами дисками</w:t>
      </w:r>
      <w:r w:rsidRPr="00495DC9">
        <w:t>.</w:t>
      </w:r>
      <w:r w:rsidR="00AB27E2" w:rsidRPr="00495DC9">
        <w:t xml:space="preserve"> </w:t>
      </w:r>
    </w:p>
    <w:p w14:paraId="052457C9" w14:textId="77777777" w:rsidR="00973687" w:rsidRPr="00495DC9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034C78B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Составить техническое задание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2F31A17" w14:textId="27BED57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методологии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D1E0197" w14:textId="5F0F6AA1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языка программирования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2764C5F1" w14:textId="6D7A88C3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Описать выбор инструментария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6CAF70EB" w14:textId="10DD9EB9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7F2AF015" w14:textId="211ED8AE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Разработать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323EF5EF" w14:textId="376B4AE7" w:rsidR="00973687" w:rsidRPr="00495DC9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Протестировать программное обеспечение</w:t>
      </w:r>
      <w:r w:rsidR="00907BFC">
        <w:rPr>
          <w:color w:val="000000" w:themeColor="text1"/>
          <w:szCs w:val="28"/>
          <w:lang w:val="en-US" w:eastAsia="zh-CN"/>
        </w:rPr>
        <w:t>;</w:t>
      </w:r>
    </w:p>
    <w:p w14:paraId="14A2A8AC" w14:textId="2A254288" w:rsidR="00AB27E2" w:rsidRPr="00495DC9" w:rsidRDefault="00973687" w:rsidP="00973687">
      <w:pPr>
        <w:pStyle w:val="paragraph"/>
        <w:numPr>
          <w:ilvl w:val="0"/>
          <w:numId w:val="18"/>
        </w:numPr>
        <w:ind w:left="0" w:firstLine="709"/>
      </w:pPr>
      <w:r w:rsidRPr="00495DC9">
        <w:rPr>
          <w:color w:val="000000" w:themeColor="text1"/>
          <w:szCs w:val="28"/>
          <w:lang w:eastAsia="zh-CN"/>
        </w:rPr>
        <w:t>Создать инструкцию по установке</w:t>
      </w:r>
      <w:r w:rsidR="00907BFC">
        <w:rPr>
          <w:color w:val="000000" w:themeColor="text1"/>
          <w:szCs w:val="28"/>
          <w:lang w:val="en-US" w:eastAsia="zh-CN"/>
        </w:rPr>
        <w:t>.</w:t>
      </w:r>
      <w:r w:rsidR="00AB27E2" w:rsidRPr="00495DC9">
        <w:rPr>
          <w:color w:val="000000" w:themeColor="text1"/>
          <w:szCs w:val="28"/>
          <w:lang w:eastAsia="zh-CN"/>
        </w:rPr>
        <w:br w:type="page"/>
      </w:r>
    </w:p>
    <w:p w14:paraId="65889FD1" w14:textId="62F5A79B" w:rsidR="00C61E25" w:rsidRPr="00907BFC" w:rsidRDefault="00C61E25" w:rsidP="003A53D4">
      <w:pPr>
        <w:pStyle w:val="paragraph"/>
        <w:ind w:firstLine="706"/>
        <w:outlineLvl w:val="0"/>
      </w:pPr>
      <w:bookmarkStart w:id="1" w:name="_Toc165816362"/>
      <w:r w:rsidRPr="00495DC9">
        <w:lastRenderedPageBreak/>
        <w:t xml:space="preserve">1 </w:t>
      </w:r>
      <w:r w:rsidR="00907BFC" w:rsidRPr="00495DC9">
        <w:t>Т</w:t>
      </w:r>
      <w:r w:rsidR="00907BFC">
        <w:t>еоретическая часть</w:t>
      </w:r>
      <w:bookmarkEnd w:id="1"/>
    </w:p>
    <w:p w14:paraId="29191D81" w14:textId="5203D3B8" w:rsidR="00F52B4A" w:rsidRPr="00495DC9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5816363"/>
      <w:r w:rsidRPr="00495DC9">
        <w:rPr>
          <w:color w:val="000000" w:themeColor="text1"/>
          <w:szCs w:val="28"/>
          <w:lang w:eastAsia="zh-CN"/>
        </w:rPr>
        <w:t>1.</w:t>
      </w:r>
      <w:r w:rsidR="00C61E25" w:rsidRPr="00495DC9">
        <w:rPr>
          <w:color w:val="000000" w:themeColor="text1"/>
          <w:szCs w:val="28"/>
          <w:lang w:eastAsia="zh-CN"/>
        </w:rPr>
        <w:t>1</w:t>
      </w:r>
      <w:r w:rsidRPr="00495DC9">
        <w:rPr>
          <w:color w:val="000000" w:themeColor="text1"/>
          <w:szCs w:val="28"/>
          <w:lang w:eastAsia="zh-CN"/>
        </w:rPr>
        <w:t xml:space="preserve"> </w:t>
      </w:r>
      <w:r w:rsidR="00F52B4A" w:rsidRPr="00495DC9">
        <w:rPr>
          <w:color w:val="000000" w:themeColor="text1"/>
          <w:szCs w:val="28"/>
          <w:lang w:eastAsia="zh-CN"/>
        </w:rPr>
        <w:t>Т</w:t>
      </w:r>
      <w:r w:rsidRPr="00495DC9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45EADD04" w:rsidR="00F52B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1. Введение</w:t>
      </w:r>
      <w:r w:rsidR="00C64970">
        <w:rPr>
          <w:color w:val="000000" w:themeColor="text1"/>
          <w:spacing w:val="-1"/>
          <w:szCs w:val="28"/>
          <w:lang w:eastAsia="zh-CN"/>
        </w:rPr>
        <w:t>.</w:t>
      </w:r>
    </w:p>
    <w:p w14:paraId="2CD07CF4" w14:textId="31239CC4" w:rsidR="00F52B4A" w:rsidRPr="00907BFC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proofErr w:type="spellStart"/>
      <w:r w:rsidR="00E30CB8" w:rsidRPr="00495DC9">
        <w:rPr>
          <w:iCs/>
          <w:color w:val="000000" w:themeColor="text1"/>
          <w:spacing w:val="-2"/>
          <w:szCs w:val="28"/>
          <w:lang w:val="en-US" w:eastAsia="zh-CN"/>
        </w:rPr>
        <w:t>WinWipe</w:t>
      </w:r>
      <w:proofErr w:type="spellEnd"/>
      <w:r w:rsidR="00907BFC">
        <w:rPr>
          <w:iCs/>
          <w:color w:val="000000" w:themeColor="text1"/>
          <w:spacing w:val="-2"/>
          <w:szCs w:val="28"/>
          <w:lang w:eastAsia="zh-CN"/>
        </w:rPr>
        <w:t>.</w:t>
      </w:r>
    </w:p>
    <w:p w14:paraId="5556768E" w14:textId="77777777" w:rsidR="00CA124A" w:rsidRPr="00495DC9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495DC9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495DC9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003091DB" w:rsidR="00CA124A" w:rsidRPr="00495DC9" w:rsidRDefault="00CA124A" w:rsidP="00AB27E2">
      <w:pPr>
        <w:pStyle w:val="paragraph"/>
      </w:pPr>
      <w:r w:rsidRPr="00495DC9">
        <w:t>Программа предназначена для очистки операционных систем</w:t>
      </w:r>
      <w:r w:rsidR="00501372" w:rsidRPr="00495DC9">
        <w:t xml:space="preserve"> (далее - ОС)</w:t>
      </w:r>
      <w:r w:rsidRPr="00495DC9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495DC9">
        <w:t>ительное место на жестком диске</w:t>
      </w:r>
      <w:r w:rsidR="00907BFC">
        <w:t>.</w:t>
      </w:r>
    </w:p>
    <w:p w14:paraId="673BCC56" w14:textId="333766A8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  <w:r w:rsidR="00C64970">
        <w:rPr>
          <w:color w:val="000000" w:themeColor="text1"/>
          <w:spacing w:val="-1"/>
          <w:szCs w:val="28"/>
          <w:lang w:eastAsia="zh-CN"/>
        </w:rPr>
        <w:t>.</w:t>
      </w:r>
    </w:p>
    <w:p w14:paraId="7C1AF45A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4F8C0CDD" w:rsidR="00FF2615" w:rsidRPr="00495DC9" w:rsidRDefault="00CA124A" w:rsidP="00AB27E2">
      <w:pPr>
        <w:pStyle w:val="paragraph"/>
      </w:pPr>
      <w:r w:rsidRPr="00495DC9">
        <w:t xml:space="preserve">Изучение работы файловой системы и методов накопления временных файлов в ОС </w:t>
      </w:r>
      <w:r w:rsidRPr="00495DC9">
        <w:rPr>
          <w:lang w:val="en-US"/>
        </w:rPr>
        <w:t>Windows</w:t>
      </w:r>
      <w:r w:rsidRPr="00495DC9">
        <w:t xml:space="preserve">, путем создания </w:t>
      </w:r>
      <w:r w:rsidR="003F674A" w:rsidRPr="00495DC9">
        <w:t>программного обеспечения (далее - ПО)</w:t>
      </w:r>
      <w:r w:rsidRPr="00495DC9">
        <w:t xml:space="preserve">. Развитие навыков программирования </w:t>
      </w:r>
      <w:r w:rsidR="003F674A" w:rsidRPr="00495DC9">
        <w:t>на практике</w:t>
      </w:r>
      <w:r w:rsidR="00FF2615" w:rsidRPr="00495DC9">
        <w:t xml:space="preserve">, комбинирование </w:t>
      </w:r>
      <w:r w:rsidR="000B5410" w:rsidRPr="00495DC9">
        <w:t>двух языков программирования</w:t>
      </w:r>
      <w:r w:rsidR="00907BFC">
        <w:t>.</w:t>
      </w:r>
    </w:p>
    <w:p w14:paraId="44F70FB7" w14:textId="77777777" w:rsidR="00F52B4A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495DC9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1F20765D" w:rsidR="00CA124A" w:rsidRPr="00495DC9" w:rsidRDefault="00207E8B" w:rsidP="00AB27E2">
      <w:pPr>
        <w:pStyle w:val="paragraph"/>
      </w:pPr>
      <w:r w:rsidRPr="00495DC9">
        <w:t>Разработка программного обеспечения для оптимизации</w:t>
      </w:r>
      <w:r w:rsidR="00633A8D" w:rsidRPr="00495DC9">
        <w:t xml:space="preserve"> ОС </w:t>
      </w:r>
      <w:r w:rsidR="00633A8D" w:rsidRPr="00495DC9">
        <w:rPr>
          <w:lang w:val="en-US"/>
        </w:rPr>
        <w:t>Windows</w:t>
      </w:r>
      <w:r w:rsidR="00907BFC">
        <w:t>.</w:t>
      </w:r>
    </w:p>
    <w:p w14:paraId="2DF609F1" w14:textId="7CD7A580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3. Назначение разработки</w:t>
      </w:r>
      <w:r w:rsidR="00C64970">
        <w:rPr>
          <w:color w:val="000000" w:themeColor="text1"/>
          <w:szCs w:val="28"/>
          <w:lang w:eastAsia="zh-CN"/>
        </w:rPr>
        <w:t>.</w:t>
      </w:r>
    </w:p>
    <w:p w14:paraId="52E81BCC" w14:textId="77777777" w:rsidR="00A47046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D7F3242" w14:textId="29FD9A01" w:rsidR="00CA124A" w:rsidRPr="00907BFC" w:rsidRDefault="00207E8B" w:rsidP="00E43866">
      <w:pPr>
        <w:pStyle w:val="paragraph"/>
        <w:numPr>
          <w:ilvl w:val="0"/>
          <w:numId w:val="31"/>
        </w:numPr>
        <w:ind w:left="990" w:hanging="281"/>
      </w:pPr>
      <w:r w:rsidRPr="00495DC9">
        <w:t>Предоставление пользователю возможности осуществлять эффективную очистку операционных систем Win</w:t>
      </w:r>
      <w:r w:rsidR="003F674A" w:rsidRPr="00495DC9">
        <w:t>dows 10 и 11 от ненужных данных</w:t>
      </w:r>
      <w:r w:rsidR="00907BFC" w:rsidRPr="00907BFC">
        <w:t>;</w:t>
      </w:r>
    </w:p>
    <w:p w14:paraId="598B6C73" w14:textId="7AF417D1" w:rsidR="000B5410" w:rsidRPr="00495DC9" w:rsidRDefault="000B5410" w:rsidP="00E43866">
      <w:pPr>
        <w:pStyle w:val="paragraph"/>
        <w:numPr>
          <w:ilvl w:val="0"/>
          <w:numId w:val="31"/>
        </w:numPr>
        <w:ind w:left="990" w:hanging="281"/>
      </w:pPr>
      <w:r w:rsidRPr="00495DC9">
        <w:t>Установка софта для управления компьютером</w:t>
      </w:r>
      <w:r w:rsidR="00907BFC">
        <w:t>.</w:t>
      </w:r>
    </w:p>
    <w:p w14:paraId="03B7DCF4" w14:textId="77777777" w:rsidR="00A47046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495DC9" w:rsidRDefault="00207E8B" w:rsidP="00E43866">
      <w:pPr>
        <w:pStyle w:val="paragraph"/>
        <w:numPr>
          <w:ilvl w:val="0"/>
          <w:numId w:val="32"/>
        </w:numPr>
        <w:ind w:left="990" w:hanging="281"/>
      </w:pPr>
      <w:r w:rsidRPr="00495DC9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495DC9">
        <w:t>;</w:t>
      </w:r>
    </w:p>
    <w:p w14:paraId="6E80724F" w14:textId="5CBD9F78" w:rsidR="000B5410" w:rsidRPr="00907BFC" w:rsidRDefault="00907BFC" w:rsidP="00E43866">
      <w:pPr>
        <w:pStyle w:val="paragraph"/>
        <w:numPr>
          <w:ilvl w:val="0"/>
          <w:numId w:val="32"/>
        </w:numPr>
        <w:ind w:left="990" w:hanging="281"/>
      </w:pPr>
      <w:r>
        <w:t>Установка сторонней программы для последующего управления компьютером дистанционно.</w:t>
      </w:r>
    </w:p>
    <w:p w14:paraId="1B6BE2D4" w14:textId="0FD98057" w:rsidR="00F52B4A" w:rsidRPr="00495DC9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4. Требования к продукту</w:t>
      </w:r>
      <w:r w:rsidR="00C64970">
        <w:rPr>
          <w:color w:val="000000" w:themeColor="text1"/>
          <w:szCs w:val="28"/>
          <w:lang w:eastAsia="zh-CN"/>
        </w:rPr>
        <w:t>.</w:t>
      </w:r>
    </w:p>
    <w:p w14:paraId="14E99D49" w14:textId="77777777" w:rsidR="00207E8B" w:rsidRPr="00495DC9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495DC9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495DC9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495DC9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06CB20B8" w:rsidR="00B12163" w:rsidRPr="00E43866" w:rsidRDefault="00B12163" w:rsidP="00E43866">
      <w:pPr>
        <w:pStyle w:val="paragraph"/>
        <w:numPr>
          <w:ilvl w:val="0"/>
          <w:numId w:val="33"/>
        </w:numPr>
        <w:ind w:left="990" w:hanging="281"/>
      </w:pPr>
      <w:r w:rsidRPr="00E43866">
        <w:t>О</w:t>
      </w:r>
      <w:r w:rsidR="003F674A" w:rsidRPr="00E43866">
        <w:t>чистка временных файлов Windows;</w:t>
      </w:r>
    </w:p>
    <w:p w14:paraId="39B2D71C" w14:textId="4AD76121" w:rsidR="004A32BF" w:rsidRPr="004A32BF" w:rsidRDefault="004A32BF" w:rsidP="00E43866">
      <w:pPr>
        <w:pStyle w:val="paragraph"/>
        <w:numPr>
          <w:ilvl w:val="0"/>
          <w:numId w:val="33"/>
        </w:numPr>
        <w:ind w:left="990" w:hanging="281"/>
      </w:pPr>
      <w:r>
        <w:t>Очистка произвольной папки</w:t>
      </w:r>
      <w:r>
        <w:rPr>
          <w:lang w:val="en-US"/>
        </w:rPr>
        <w:t>;</w:t>
      </w:r>
    </w:p>
    <w:p w14:paraId="43B619FC" w14:textId="51803910" w:rsidR="004A32BF" w:rsidRPr="00495DC9" w:rsidRDefault="004A32BF" w:rsidP="00E43866">
      <w:pPr>
        <w:pStyle w:val="paragraph"/>
        <w:numPr>
          <w:ilvl w:val="0"/>
          <w:numId w:val="33"/>
        </w:numPr>
        <w:ind w:left="990" w:hanging="281"/>
      </w:pPr>
      <w:r>
        <w:t>Очистка загрузок по типу файла</w:t>
      </w:r>
      <w:r w:rsidRPr="004A32BF">
        <w:t>;</w:t>
      </w:r>
    </w:p>
    <w:p w14:paraId="39F6A543" w14:textId="77777777" w:rsidR="00B12163" w:rsidRPr="00495DC9" w:rsidRDefault="00B12163" w:rsidP="00E43866">
      <w:pPr>
        <w:pStyle w:val="paragraph"/>
        <w:numPr>
          <w:ilvl w:val="0"/>
          <w:numId w:val="33"/>
        </w:numPr>
        <w:ind w:left="990" w:hanging="281"/>
      </w:pPr>
      <w:r w:rsidRPr="00495DC9">
        <w:t xml:space="preserve">Очистка кэша браузера (для различных браузеров: </w:t>
      </w:r>
      <w:proofErr w:type="spellStart"/>
      <w:r w:rsidRPr="00495DC9">
        <w:t>Chrome</w:t>
      </w:r>
      <w:proofErr w:type="spellEnd"/>
      <w:r w:rsidRPr="00495DC9">
        <w:t xml:space="preserve">, Firefox </w:t>
      </w:r>
      <w:r w:rsidRPr="00495DC9">
        <w:rPr>
          <w:lang w:val="en-US"/>
        </w:rPr>
        <w:t>Yandex</w:t>
      </w:r>
      <w:r w:rsidRPr="00495DC9">
        <w:t xml:space="preserve"> </w:t>
      </w:r>
      <w:r w:rsidR="003F674A" w:rsidRPr="00495DC9">
        <w:t>и т.д.);</w:t>
      </w:r>
    </w:p>
    <w:p w14:paraId="0A56BE2F" w14:textId="77777777" w:rsidR="00B12163" w:rsidRPr="00495DC9" w:rsidRDefault="003F674A" w:rsidP="00E43866">
      <w:pPr>
        <w:pStyle w:val="paragraph"/>
        <w:numPr>
          <w:ilvl w:val="0"/>
          <w:numId w:val="33"/>
        </w:numPr>
        <w:ind w:left="990" w:hanging="281"/>
      </w:pPr>
      <w:r w:rsidRPr="00495DC9">
        <w:t>Очистка корзины;</w:t>
      </w:r>
    </w:p>
    <w:p w14:paraId="5D24E22D" w14:textId="61C2BCA0" w:rsidR="009B708A" w:rsidRPr="00495DC9" w:rsidRDefault="004A32BF" w:rsidP="00E43866">
      <w:pPr>
        <w:pStyle w:val="paragraph"/>
        <w:numPr>
          <w:ilvl w:val="0"/>
          <w:numId w:val="33"/>
        </w:numPr>
        <w:ind w:left="990" w:hanging="281"/>
      </w:pPr>
      <w:r>
        <w:t>Установка программы для</w:t>
      </w:r>
      <w:r w:rsidR="009B708A" w:rsidRPr="00495DC9">
        <w:t xml:space="preserve"> управлени</w:t>
      </w:r>
      <w:r>
        <w:t>я</w:t>
      </w:r>
      <w:r w:rsidR="009B708A" w:rsidRPr="00495DC9">
        <w:t xml:space="preserve"> компьютером</w:t>
      </w:r>
      <w:r w:rsidR="0058546D" w:rsidRPr="00495DC9">
        <w:t>.</w:t>
      </w:r>
    </w:p>
    <w:p w14:paraId="76B2B0A8" w14:textId="7A2CB783" w:rsidR="00B12163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20891287" w14:textId="6091A3D4" w:rsidR="005D716E" w:rsidRPr="00495DC9" w:rsidRDefault="005D716E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>
        <w:rPr>
          <w:iCs/>
          <w:color w:val="000000" w:themeColor="text1"/>
          <w:spacing w:val="-3"/>
          <w:szCs w:val="28"/>
          <w:lang w:eastAsia="zh-CN"/>
        </w:rPr>
        <w:t>Команды от пользователя, путем использования интерфейса программы.</w:t>
      </w:r>
    </w:p>
    <w:p w14:paraId="0E323754" w14:textId="77777777" w:rsidR="00B12163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495DC9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128DB938" w:rsidR="00B12163" w:rsidRPr="00857F0E" w:rsidRDefault="00857F0E" w:rsidP="0089133A">
      <w:pPr>
        <w:pStyle w:val="paragraph"/>
        <w:rPr>
          <w:color w:val="FF0000"/>
        </w:rPr>
      </w:pPr>
      <w:r>
        <w:t>Файл с сообщениями программы, который может содержать информацию об удаленных файлах и ошибках очистки</w:t>
      </w:r>
      <w:r w:rsidRPr="00857F0E">
        <w:t>;</w:t>
      </w:r>
    </w:p>
    <w:p w14:paraId="73BC8767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495DC9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495DC9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495DC9" w:rsidRDefault="007F50B9" w:rsidP="00E43866">
      <w:pPr>
        <w:pStyle w:val="paragraph"/>
        <w:numPr>
          <w:ilvl w:val="0"/>
          <w:numId w:val="34"/>
        </w:numPr>
        <w:ind w:left="990" w:hanging="281"/>
      </w:pPr>
      <w:r w:rsidRPr="00495DC9">
        <w:t>Запуск программы не должен превышать 10 секунд</w:t>
      </w:r>
      <w:r w:rsidR="003F674A" w:rsidRPr="00495DC9">
        <w:t>;</w:t>
      </w:r>
    </w:p>
    <w:p w14:paraId="71B5B956" w14:textId="0E35505F" w:rsidR="00B12163" w:rsidRPr="00495DC9" w:rsidRDefault="007F50B9" w:rsidP="00E43866">
      <w:pPr>
        <w:pStyle w:val="paragraph"/>
        <w:numPr>
          <w:ilvl w:val="0"/>
          <w:numId w:val="34"/>
        </w:numPr>
        <w:ind w:left="990" w:hanging="281"/>
      </w:pPr>
      <w:r w:rsidRPr="00495DC9">
        <w:t>Модуль очистки не должен работать более 5 минут</w:t>
      </w:r>
      <w:r w:rsidR="0058546D" w:rsidRPr="00495DC9">
        <w:t>.</w:t>
      </w:r>
    </w:p>
    <w:p w14:paraId="639400FD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495DC9" w:rsidRDefault="00F52B4A" w:rsidP="0089133A">
      <w:pPr>
        <w:pStyle w:val="paragraph"/>
      </w:pPr>
      <w:r w:rsidRPr="00495DC9">
        <w:rPr>
          <w:color w:val="000000" w:themeColor="text1"/>
        </w:rPr>
        <w:t xml:space="preserve">4.2.1. </w:t>
      </w:r>
      <w:r w:rsidRPr="00495DC9">
        <w:t>Требования к обеспечению надежного функционирования:</w:t>
      </w:r>
      <w:r w:rsidRPr="00495DC9">
        <w:br/>
      </w:r>
      <w:r w:rsidRPr="00907BFC">
        <w:t xml:space="preserve">Некорректные действия пользователя с </w:t>
      </w:r>
      <w:r w:rsidR="00D33BDE" w:rsidRPr="00907BFC">
        <w:t>программой</w:t>
      </w:r>
      <w:r w:rsidRPr="00907BFC">
        <w:t>:</w:t>
      </w:r>
    </w:p>
    <w:p w14:paraId="48C45B91" w14:textId="0A7F11A8" w:rsidR="000B5410" w:rsidRPr="00495DC9" w:rsidRDefault="000B5410" w:rsidP="00E43866">
      <w:pPr>
        <w:pStyle w:val="paragraph"/>
        <w:numPr>
          <w:ilvl w:val="0"/>
          <w:numId w:val="35"/>
        </w:numPr>
        <w:ind w:left="990" w:hanging="281"/>
      </w:pPr>
      <w:r w:rsidRPr="00495DC9">
        <w:t>Постоянное нажатие кнопки очистки без надобности;</w:t>
      </w:r>
    </w:p>
    <w:p w14:paraId="1578B7C4" w14:textId="2FAB0CB2" w:rsidR="000B5410" w:rsidRPr="00495DC9" w:rsidRDefault="000B5410" w:rsidP="00E43866">
      <w:pPr>
        <w:pStyle w:val="paragraph"/>
        <w:numPr>
          <w:ilvl w:val="0"/>
          <w:numId w:val="35"/>
        </w:numPr>
        <w:ind w:left="990" w:hanging="281"/>
      </w:pPr>
      <w:r w:rsidRPr="00495DC9">
        <w:t>Нажатие кнопки очистки до окончания предыдущей очистки;</w:t>
      </w:r>
    </w:p>
    <w:p w14:paraId="5012E6A0" w14:textId="1E5AB299" w:rsidR="000B5410" w:rsidRPr="00495DC9" w:rsidRDefault="00382E0F" w:rsidP="00E43866">
      <w:pPr>
        <w:pStyle w:val="paragraph"/>
        <w:numPr>
          <w:ilvl w:val="0"/>
          <w:numId w:val="35"/>
        </w:numPr>
        <w:ind w:left="990" w:hanging="281"/>
      </w:pPr>
      <w:r w:rsidRPr="00495DC9">
        <w:t>Запуск нескольких копий программы одновременно</w:t>
      </w:r>
      <w:r w:rsidR="0058546D" w:rsidRPr="00495DC9">
        <w:t>.</w:t>
      </w:r>
    </w:p>
    <w:p w14:paraId="47140ABD" w14:textId="55A5272D" w:rsidR="00A47046" w:rsidRPr="00495DC9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spacing w:val="-3"/>
          <w:szCs w:val="28"/>
          <w:lang w:eastAsia="zh-CN"/>
        </w:rPr>
        <w:t>4.2.2. Требования к защите</w:t>
      </w:r>
      <w:r w:rsidR="00C64970">
        <w:rPr>
          <w:iCs/>
          <w:spacing w:val="-3"/>
          <w:szCs w:val="28"/>
          <w:lang w:eastAsia="zh-CN"/>
        </w:rPr>
        <w:t>.</w:t>
      </w:r>
    </w:p>
    <w:p w14:paraId="66ECC056" w14:textId="77777777" w:rsidR="00F52B4A" w:rsidRPr="00495DC9" w:rsidRDefault="00945FBF" w:rsidP="0089133A">
      <w:pPr>
        <w:pStyle w:val="paragraph"/>
      </w:pPr>
      <w:r w:rsidRPr="00495DC9">
        <w:t>ПО долж</w:t>
      </w:r>
      <w:r w:rsidR="00F52B4A" w:rsidRPr="00495DC9">
        <w:t>н</w:t>
      </w:r>
      <w:r w:rsidRPr="00495DC9">
        <w:t>о</w:t>
      </w:r>
      <w:r w:rsidR="00F52B4A" w:rsidRPr="00495DC9">
        <w:t xml:space="preserve"> предусматривать базовую защиту от </w:t>
      </w:r>
      <w:r w:rsidRPr="00495DC9">
        <w:t>редактирования</w:t>
      </w:r>
      <w:r w:rsidR="00F52B4A" w:rsidRPr="00495DC9">
        <w:t>:</w:t>
      </w:r>
    </w:p>
    <w:p w14:paraId="239B8E9E" w14:textId="77777777" w:rsidR="00945FBF" w:rsidRPr="00495DC9" w:rsidRDefault="00945FBF" w:rsidP="0089133A">
      <w:pPr>
        <w:pStyle w:val="paragraph"/>
      </w:pPr>
      <w:r w:rsidRPr="00495DC9">
        <w:t>Редактирование кода сторонними лицами;</w:t>
      </w:r>
    </w:p>
    <w:p w14:paraId="21BB020A" w14:textId="4D5180F9" w:rsidR="00945FBF" w:rsidRPr="00495DC9" w:rsidRDefault="00945FBF" w:rsidP="0089133A">
      <w:pPr>
        <w:pStyle w:val="paragraph"/>
      </w:pPr>
      <w:r w:rsidRPr="00495DC9">
        <w:t>Внедрение в программу вредоносного ПО</w:t>
      </w:r>
      <w:r w:rsidR="0058546D" w:rsidRPr="00495DC9">
        <w:t>.</w:t>
      </w:r>
    </w:p>
    <w:p w14:paraId="1E4A0DC8" w14:textId="699389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495DC9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495DC9">
        <w:rPr>
          <w:iCs/>
          <w:spacing w:val="-3"/>
          <w:szCs w:val="28"/>
          <w:lang w:eastAsia="zh-CN"/>
        </w:rPr>
        <w:t>носителя</w:t>
      </w:r>
      <w:r w:rsidR="00C64970">
        <w:rPr>
          <w:iCs/>
          <w:spacing w:val="-3"/>
          <w:szCs w:val="28"/>
          <w:lang w:eastAsia="zh-CN"/>
        </w:rPr>
        <w:t>.</w:t>
      </w:r>
    </w:p>
    <w:p w14:paraId="19FF6476" w14:textId="77777777" w:rsidR="00A32BD5" w:rsidRPr="00495DC9" w:rsidRDefault="00F52B4A" w:rsidP="0089133A">
      <w:pPr>
        <w:pStyle w:val="paragraph"/>
        <w:rPr>
          <w:spacing w:val="1"/>
          <w:szCs w:val="28"/>
          <w:lang w:eastAsia="zh-CN"/>
        </w:rPr>
      </w:pPr>
      <w:r w:rsidRPr="00495DC9">
        <w:rPr>
          <w:iCs/>
          <w:szCs w:val="28"/>
          <w:lang w:eastAsia="zh-CN"/>
        </w:rPr>
        <w:t>4.3.1. Климатические условия эксплуатации:</w:t>
      </w:r>
      <w:r w:rsidRPr="00495DC9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495DC9" w:rsidRDefault="00F52B4A" w:rsidP="0089133A">
      <w:pPr>
        <w:pStyle w:val="paragraph"/>
      </w:pPr>
      <w:r w:rsidRPr="00495DC9">
        <w:rPr>
          <w:spacing w:val="1"/>
        </w:rPr>
        <w:lastRenderedPageBreak/>
        <w:t xml:space="preserve">Для работы на компьютере в помещении должны быть обеспечены </w:t>
      </w:r>
      <w:r w:rsidRPr="00495DC9">
        <w:t xml:space="preserve">оптимальные параметры микроклимата: температура, относительная и </w:t>
      </w:r>
      <w:r w:rsidR="0058546D" w:rsidRPr="00495DC9">
        <w:t>абсолютная влажность.</w:t>
      </w:r>
    </w:p>
    <w:p w14:paraId="0AE9558F" w14:textId="77777777" w:rsidR="00F52B4A" w:rsidRPr="00495DC9" w:rsidRDefault="00F52B4A" w:rsidP="0089133A">
      <w:pPr>
        <w:pStyle w:val="paragraph"/>
      </w:pPr>
      <w:r w:rsidRPr="00495DC9">
        <w:t>Оптимальными параметрами микроклимата в помещении с компьютерами считаются:</w:t>
      </w:r>
    </w:p>
    <w:p w14:paraId="3483F371" w14:textId="50B1E47E" w:rsidR="00F52B4A" w:rsidRPr="00495DC9" w:rsidRDefault="00907BFC" w:rsidP="00E43866">
      <w:pPr>
        <w:pStyle w:val="paragraph"/>
        <w:numPr>
          <w:ilvl w:val="0"/>
          <w:numId w:val="36"/>
        </w:numPr>
        <w:ind w:left="990" w:hanging="281"/>
      </w:pPr>
      <w:r>
        <w:t>Т</w:t>
      </w:r>
      <w:r w:rsidR="00A32BD5" w:rsidRPr="00495DC9">
        <w:t>емпература воздуха - от 19 до 40</w:t>
      </w:r>
      <w:r w:rsidR="00F52B4A" w:rsidRPr="00495DC9">
        <w:t xml:space="preserve"> градуса;</w:t>
      </w:r>
    </w:p>
    <w:p w14:paraId="451EFB22" w14:textId="7759581F" w:rsidR="00F52B4A" w:rsidRPr="00495DC9" w:rsidRDefault="00907BFC" w:rsidP="00E43866">
      <w:pPr>
        <w:pStyle w:val="paragraph"/>
        <w:numPr>
          <w:ilvl w:val="0"/>
          <w:numId w:val="36"/>
        </w:numPr>
        <w:ind w:left="990" w:hanging="281"/>
      </w:pPr>
      <w:r>
        <w:t>О</w:t>
      </w:r>
      <w:r w:rsidR="00F52B4A" w:rsidRPr="00495DC9">
        <w:t>тнос</w:t>
      </w:r>
      <w:r w:rsidR="00A32BD5" w:rsidRPr="00495DC9">
        <w:t>ительная влажность - от 62 до 5</w:t>
      </w:r>
      <w:r w:rsidR="00F52B4A" w:rsidRPr="00495DC9">
        <w:t>% соответственно;</w:t>
      </w:r>
    </w:p>
    <w:p w14:paraId="50953353" w14:textId="5E1E9E46" w:rsidR="00F52B4A" w:rsidRPr="00495DC9" w:rsidRDefault="00907BFC" w:rsidP="00E43866">
      <w:pPr>
        <w:pStyle w:val="paragraph"/>
        <w:numPr>
          <w:ilvl w:val="0"/>
          <w:numId w:val="36"/>
        </w:numPr>
        <w:ind w:left="990" w:hanging="281"/>
      </w:pPr>
      <w:r>
        <w:t>С</w:t>
      </w:r>
      <w:r w:rsidR="00F52B4A" w:rsidRPr="00495DC9">
        <w:t>корость движ</w:t>
      </w:r>
      <w:r w:rsidR="0058546D" w:rsidRPr="00495DC9">
        <w:t>ения воздуха - не более 0,1 м/с.</w:t>
      </w:r>
    </w:p>
    <w:p w14:paraId="06DEC72E" w14:textId="71E66196" w:rsidR="00F52B4A" w:rsidRPr="00495DC9" w:rsidRDefault="00F52B4A" w:rsidP="0089133A">
      <w:pPr>
        <w:pStyle w:val="paragraph"/>
      </w:pPr>
      <w:r w:rsidRPr="00495DC9">
        <w:t xml:space="preserve">В производственных помещениях, в которых работа с использованием </w:t>
      </w:r>
      <w:r w:rsidR="00AA340D" w:rsidRPr="00495DC9">
        <w:t xml:space="preserve">персонального компьютера </w:t>
      </w:r>
      <w:r w:rsidR="00AA340D" w:rsidRPr="00495DC9">
        <w:rPr>
          <w:iCs/>
          <w:spacing w:val="-2"/>
        </w:rPr>
        <w:t>(далее - ПК)</w:t>
      </w:r>
      <w:r w:rsidRPr="00495DC9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22932774" w:rsidR="00F52B4A" w:rsidRPr="00495DC9" w:rsidRDefault="00F52B4A" w:rsidP="0089133A">
      <w:pPr>
        <w:pStyle w:val="paragraph"/>
        <w:rPr>
          <w:iCs/>
          <w:spacing w:val="-2"/>
        </w:rPr>
      </w:pPr>
      <w:r w:rsidRPr="00495DC9">
        <w:t xml:space="preserve">А вот в помещениях, в которых работа с использованием </w:t>
      </w:r>
      <w:r w:rsidR="00C05CF5" w:rsidRPr="00495DC9">
        <w:t>ПК</w:t>
      </w:r>
      <w:r w:rsidRPr="00495DC9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495DC9">
        <w:t>щими гигиеническими нормативами</w:t>
      </w:r>
      <w:r w:rsidR="00907BFC">
        <w:t>.</w:t>
      </w:r>
    </w:p>
    <w:p w14:paraId="308BFAA1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4.3.2.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36DC78CF" w:rsidR="00F52B4A" w:rsidRPr="00495DC9" w:rsidRDefault="001B32F7" w:rsidP="0089133A">
      <w:pPr>
        <w:pStyle w:val="paragraph"/>
        <w:rPr>
          <w:color w:val="000000" w:themeColor="text1"/>
          <w:spacing w:val="-4"/>
        </w:rPr>
      </w:pPr>
      <w:r w:rsidRPr="00495DC9">
        <w:rPr>
          <w:color w:val="000000" w:themeColor="text1"/>
        </w:rPr>
        <w:t>Д</w:t>
      </w:r>
      <w:r w:rsidR="00F52B4A" w:rsidRPr="00495DC9">
        <w:rPr>
          <w:color w:val="000000" w:themeColor="text1"/>
        </w:rPr>
        <w:t xml:space="preserve">ля установки и поддержки работоспособности </w:t>
      </w:r>
      <w:r w:rsidR="00A47046" w:rsidRPr="00495DC9">
        <w:t>программы</w:t>
      </w:r>
      <w:r w:rsidR="00516B52" w:rsidRPr="00495DC9">
        <w:t xml:space="preserve"> требуется </w:t>
      </w:r>
      <w:r w:rsidR="00F52B4A" w:rsidRPr="00495DC9">
        <w:t xml:space="preserve">пользователь со знанием </w:t>
      </w:r>
      <w:r w:rsidR="00AA340D" w:rsidRPr="00495DC9">
        <w:t>ПК</w:t>
      </w:r>
      <w:r w:rsidR="00907BFC">
        <w:t xml:space="preserve"> на базовом уровне.</w:t>
      </w:r>
    </w:p>
    <w:p w14:paraId="6CC4EAB9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495DC9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5C29DB52" w:rsidR="00F52B4A" w:rsidRPr="00495DC9" w:rsidRDefault="003F674A" w:rsidP="0089133A">
      <w:pPr>
        <w:pStyle w:val="paragraph"/>
        <w:rPr>
          <w:iCs/>
          <w:color w:val="000000" w:themeColor="text1"/>
        </w:rPr>
      </w:pPr>
      <w:r w:rsidRPr="00495DC9">
        <w:rPr>
          <w:iCs/>
          <w:spacing w:val="-4"/>
        </w:rPr>
        <w:t>З</w:t>
      </w:r>
      <w:r w:rsidR="00F52B4A" w:rsidRPr="00495DC9">
        <w:t xml:space="preserve">нание ПК на уровне </w:t>
      </w:r>
      <w:r w:rsidRPr="00495DC9">
        <w:t>пользователя</w:t>
      </w:r>
      <w:r w:rsidR="00A211CF">
        <w:t>.</w:t>
      </w:r>
    </w:p>
    <w:p w14:paraId="61BB7CE4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4.4. Технические параметры</w:t>
      </w:r>
      <w:r w:rsidRPr="00495DC9">
        <w:rPr>
          <w:color w:val="000000" w:themeColor="text1"/>
          <w:szCs w:val="28"/>
          <w:lang w:eastAsia="zh-CN"/>
        </w:rPr>
        <w:t xml:space="preserve">. </w:t>
      </w:r>
      <w:r w:rsidRPr="00495DC9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495DC9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495DC9" w:rsidRDefault="00F52B4A" w:rsidP="0089133A">
      <w:pPr>
        <w:pStyle w:val="paragraph"/>
        <w:rPr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495DC9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D51121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495DC9">
        <w:rPr>
          <w:lang w:val="en-US"/>
        </w:rPr>
        <w:lastRenderedPageBreak/>
        <w:t>Windows</w:t>
      </w:r>
      <w:r w:rsidRPr="00D51121">
        <w:t xml:space="preserve"> (</w:t>
      </w:r>
      <w:r w:rsidRPr="00495DC9">
        <w:t>с</w:t>
      </w:r>
      <w:r w:rsidRPr="00D51121">
        <w:t xml:space="preserve"> </w:t>
      </w:r>
      <w:r w:rsidRPr="00495DC9">
        <w:rPr>
          <w:lang w:val="en-US"/>
        </w:rPr>
        <w:t>Windows</w:t>
      </w:r>
      <w:r w:rsidRPr="00D51121">
        <w:t xml:space="preserve"> </w:t>
      </w:r>
      <w:r w:rsidR="00516B52" w:rsidRPr="00D51121">
        <w:t>10</w:t>
      </w:r>
      <w:r w:rsidRPr="00D51121">
        <w:t xml:space="preserve"> </w:t>
      </w:r>
      <w:r w:rsidRPr="00495DC9">
        <w:t>по</w:t>
      </w:r>
      <w:r w:rsidRPr="00D51121">
        <w:t xml:space="preserve"> </w:t>
      </w:r>
      <w:r w:rsidRPr="00495DC9">
        <w:rPr>
          <w:lang w:val="en-US"/>
        </w:rPr>
        <w:t>Windows</w:t>
      </w:r>
      <w:r w:rsidR="002B2885" w:rsidRPr="00D51121">
        <w:t xml:space="preserve"> 11</w:t>
      </w:r>
      <w:r w:rsidR="00516B52" w:rsidRPr="00D51121">
        <w:t>)</w:t>
      </w:r>
      <w:r w:rsidRPr="00D51121">
        <w:t>.</w:t>
      </w:r>
    </w:p>
    <w:p w14:paraId="463DDEB3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495DC9" w:rsidRDefault="00F52B4A" w:rsidP="0089133A">
      <w:pPr>
        <w:pStyle w:val="paragraph"/>
      </w:pPr>
      <w:r w:rsidRPr="00495DC9">
        <w:rPr>
          <w:iCs/>
          <w:spacing w:val="-2"/>
        </w:rPr>
        <w:t>П</w:t>
      </w:r>
      <w:r w:rsidRPr="00495DC9">
        <w:t xml:space="preserve">роцессор 2 ядра, с тактовой частотой: 1600 </w:t>
      </w:r>
      <w:proofErr w:type="spellStart"/>
      <w:r w:rsidRPr="00495DC9">
        <w:rPr>
          <w:lang w:val="en-US"/>
        </w:rPr>
        <w:t>Mhz</w:t>
      </w:r>
      <w:proofErr w:type="spellEnd"/>
      <w:r w:rsidRPr="00495DC9">
        <w:t>;</w:t>
      </w:r>
    </w:p>
    <w:p w14:paraId="5009524C" w14:textId="10CC99C0" w:rsidR="00F52B4A" w:rsidRPr="00495DC9" w:rsidRDefault="00382E0F" w:rsidP="0089133A">
      <w:pPr>
        <w:pStyle w:val="paragraph"/>
      </w:pPr>
      <w:r w:rsidRPr="00495DC9">
        <w:t>О</w:t>
      </w:r>
      <w:r w:rsidR="00F52B4A" w:rsidRPr="00495DC9">
        <w:t xml:space="preserve">бъём оперативной памяти: </w:t>
      </w:r>
      <w:r w:rsidR="00FF2615" w:rsidRPr="00495DC9">
        <w:t>1</w:t>
      </w:r>
      <w:r w:rsidR="00F52B4A" w:rsidRPr="00495DC9">
        <w:t xml:space="preserve"> ГБ;</w:t>
      </w:r>
    </w:p>
    <w:p w14:paraId="10A70461" w14:textId="090E3235" w:rsidR="00F52B4A" w:rsidRPr="00495DC9" w:rsidRDefault="00382E0F" w:rsidP="0089133A">
      <w:pPr>
        <w:pStyle w:val="paragraph"/>
      </w:pPr>
      <w:r w:rsidRPr="00495DC9">
        <w:t>В</w:t>
      </w:r>
      <w:r w:rsidR="00F52B4A" w:rsidRPr="00495DC9">
        <w:t xml:space="preserve">идеоадаптер с объемом памяти: </w:t>
      </w:r>
      <w:r w:rsidR="00FF2615" w:rsidRPr="00495DC9">
        <w:t>16</w:t>
      </w:r>
      <w:r w:rsidR="00F52B4A" w:rsidRPr="00495DC9">
        <w:t xml:space="preserve"> </w:t>
      </w:r>
      <w:r w:rsidR="00F52B4A" w:rsidRPr="00495DC9">
        <w:rPr>
          <w:lang w:val="en-US"/>
        </w:rPr>
        <w:t>Mb</w:t>
      </w:r>
      <w:r w:rsidR="00F52B4A" w:rsidRPr="00495DC9">
        <w:t>;</w:t>
      </w:r>
    </w:p>
    <w:p w14:paraId="725FBDC0" w14:textId="5DFE1E77" w:rsidR="00F52B4A" w:rsidRPr="00495DC9" w:rsidRDefault="00382E0F" w:rsidP="0089133A">
      <w:pPr>
        <w:pStyle w:val="paragraph"/>
      </w:pPr>
      <w:r w:rsidRPr="00495DC9">
        <w:t>О</w:t>
      </w:r>
      <w:r w:rsidR="00516B52" w:rsidRPr="00495DC9">
        <w:t>бъем жёсткого диска: не менее 20</w:t>
      </w:r>
      <w:r w:rsidR="00F52B4A" w:rsidRPr="00495DC9">
        <w:t xml:space="preserve"> </w:t>
      </w:r>
      <w:r w:rsidR="00516B52" w:rsidRPr="00495DC9">
        <w:t>МБ</w:t>
      </w:r>
      <w:r w:rsidR="00F52B4A" w:rsidRPr="00495DC9">
        <w:t xml:space="preserve"> свободной памяти</w:t>
      </w:r>
      <w:r w:rsidR="00907BFC">
        <w:t>.</w:t>
      </w:r>
    </w:p>
    <w:p w14:paraId="5DFF57A6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495DC9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495DC9" w:rsidRDefault="00516B52" w:rsidP="00E43866">
      <w:pPr>
        <w:pStyle w:val="paragraph"/>
        <w:numPr>
          <w:ilvl w:val="0"/>
          <w:numId w:val="37"/>
        </w:numPr>
        <w:ind w:left="990" w:hanging="281"/>
      </w:pPr>
      <w:r w:rsidRPr="00495DC9">
        <w:rPr>
          <w:lang w:val="en-US"/>
        </w:rPr>
        <w:t>C</w:t>
      </w:r>
      <w:r w:rsidRPr="00495DC9">
        <w:t>#</w:t>
      </w:r>
      <w:r w:rsidR="003F674A" w:rsidRPr="00495DC9">
        <w:t>;</w:t>
      </w:r>
    </w:p>
    <w:p w14:paraId="1C3F974F" w14:textId="3D9FDFE5" w:rsidR="00516B52" w:rsidRPr="00495DC9" w:rsidRDefault="00516B52" w:rsidP="00E43866">
      <w:pPr>
        <w:pStyle w:val="paragraph"/>
        <w:numPr>
          <w:ilvl w:val="0"/>
          <w:numId w:val="37"/>
        </w:numPr>
        <w:ind w:left="990" w:hanging="281"/>
      </w:pPr>
      <w:r w:rsidRPr="00495DC9">
        <w:rPr>
          <w:lang w:val="en-US"/>
        </w:rPr>
        <w:t>XAML</w:t>
      </w:r>
      <w:r w:rsidR="0058546D" w:rsidRPr="00495DC9">
        <w:t>.</w:t>
      </w:r>
    </w:p>
    <w:p w14:paraId="4E9C6C25" w14:textId="77777777" w:rsidR="00516B52" w:rsidRPr="00495DC9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495DC9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290B5665" w:rsidR="00516B52" w:rsidRPr="00495DC9" w:rsidRDefault="00516B52" w:rsidP="0089133A">
      <w:pPr>
        <w:pStyle w:val="paragraph"/>
        <w:rPr>
          <w:color w:val="FF0000"/>
        </w:rPr>
      </w:pPr>
      <w:r w:rsidRPr="00495DC9">
        <w:t>Программа не должна собирать персональные данные пользователя</w:t>
      </w:r>
      <w:r w:rsidR="00A211CF">
        <w:t>.</w:t>
      </w:r>
    </w:p>
    <w:p w14:paraId="7279AE09" w14:textId="77777777" w:rsidR="00F52B4A" w:rsidRPr="00495DC9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495DC9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495DC9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495DC9">
        <w:rPr>
          <w:iCs/>
          <w:color w:val="000000" w:themeColor="text1"/>
          <w:spacing w:val="-3"/>
          <w:szCs w:val="28"/>
          <w:lang w:eastAsia="zh-CN"/>
        </w:rPr>
        <w:br/>
      </w:r>
      <w:r w:rsidRPr="00495DC9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495DC9" w:rsidRDefault="00516B52" w:rsidP="00E43866">
      <w:pPr>
        <w:pStyle w:val="paragraph"/>
        <w:numPr>
          <w:ilvl w:val="0"/>
          <w:numId w:val="38"/>
        </w:numPr>
        <w:ind w:left="990" w:hanging="281"/>
      </w:pPr>
      <w:r w:rsidRPr="00495DC9">
        <w:t>Любая версия Windows 10 или 11 с установленными пакетами Visual Studio</w:t>
      </w:r>
      <w:r w:rsidR="003F674A" w:rsidRPr="00495DC9">
        <w:t>;</w:t>
      </w:r>
    </w:p>
    <w:p w14:paraId="5803044E" w14:textId="04D77547" w:rsidR="00382E0F" w:rsidRPr="00495DC9" w:rsidRDefault="00382E0F" w:rsidP="00E43866">
      <w:pPr>
        <w:pStyle w:val="paragraph"/>
        <w:numPr>
          <w:ilvl w:val="0"/>
          <w:numId w:val="38"/>
        </w:numPr>
        <w:ind w:left="990" w:hanging="281"/>
      </w:pPr>
      <w:r w:rsidRPr="00495DC9">
        <w:t>.NET Framework 4.7.2</w:t>
      </w:r>
      <w:r w:rsidR="0058546D" w:rsidRPr="00495DC9">
        <w:t>.</w:t>
      </w:r>
    </w:p>
    <w:p w14:paraId="174640D5" w14:textId="77777777" w:rsidR="00F52B4A" w:rsidRPr="00495DC9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495DC9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495DC9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495DC9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 xml:space="preserve">4.6.1. </w:t>
      </w:r>
      <w:r w:rsidRPr="00495DC9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12917704" w:rsidR="00516B52" w:rsidRPr="00A211CF" w:rsidRDefault="00516B52" w:rsidP="0089133A">
      <w:pPr>
        <w:pStyle w:val="paragraph"/>
        <w:rPr>
          <w:color w:val="FF0000"/>
          <w:spacing w:val="-1"/>
        </w:rPr>
      </w:pPr>
      <w:r w:rsidRPr="00495DC9">
        <w:t>В главном окне программы указано название и логотип программы</w:t>
      </w:r>
      <w:r w:rsidR="00A211CF">
        <w:t>.</w:t>
      </w:r>
    </w:p>
    <w:p w14:paraId="237B7F3A" w14:textId="77777777" w:rsidR="00F52B4A" w:rsidRPr="00495DC9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2183ED64" w:rsidR="007F50B9" w:rsidRPr="00495DC9" w:rsidRDefault="007F50B9" w:rsidP="0089133A">
      <w:pPr>
        <w:pStyle w:val="paragraph"/>
      </w:pPr>
      <w:r w:rsidRPr="00495DC9">
        <w:t xml:space="preserve">Хранение на любом носителе поддерживаемым ОС </w:t>
      </w:r>
      <w:r w:rsidRPr="00495DC9">
        <w:rPr>
          <w:lang w:val="en-US"/>
        </w:rPr>
        <w:t>Windows</w:t>
      </w:r>
      <w:r w:rsidR="004A32BF" w:rsidRPr="004A32BF">
        <w:t xml:space="preserve"> </w:t>
      </w:r>
      <w:r w:rsidR="004A32BF">
        <w:t>и в удаленном репозитории</w:t>
      </w:r>
      <w:r w:rsidR="003F674A" w:rsidRPr="00495DC9">
        <w:t>;</w:t>
      </w:r>
    </w:p>
    <w:p w14:paraId="69C64887" w14:textId="77777777" w:rsidR="00F52B4A" w:rsidRPr="00495DC9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40527288" w:rsidR="00F52B4A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495DC9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40EB40FF" w:rsidR="00F52B4A" w:rsidRPr="00495DC9" w:rsidRDefault="00530196" w:rsidP="00E43866">
      <w:pPr>
        <w:pStyle w:val="paragraph"/>
        <w:numPr>
          <w:ilvl w:val="0"/>
          <w:numId w:val="39"/>
        </w:numPr>
        <w:ind w:left="990" w:hanging="281"/>
      </w:pPr>
      <w:r w:rsidRPr="00495DC9">
        <w:t>Р</w:t>
      </w:r>
      <w:r w:rsidR="00F52B4A" w:rsidRPr="00495DC9">
        <w:t>уководство п</w:t>
      </w:r>
      <w:r w:rsidR="00F665B2">
        <w:t>ользователя</w:t>
      </w:r>
      <w:r w:rsidR="007069AC" w:rsidRPr="007F41E6">
        <w:t>;</w:t>
      </w:r>
    </w:p>
    <w:p w14:paraId="2D39E2CD" w14:textId="2C9A3401" w:rsidR="00F52B4A" w:rsidRPr="00495DC9" w:rsidRDefault="00530196" w:rsidP="00E43866">
      <w:pPr>
        <w:pStyle w:val="paragraph"/>
        <w:numPr>
          <w:ilvl w:val="0"/>
          <w:numId w:val="39"/>
        </w:numPr>
        <w:ind w:left="990" w:hanging="281"/>
        <w:rPr>
          <w:spacing w:val="-2"/>
        </w:rPr>
      </w:pPr>
      <w:r w:rsidRPr="00495DC9">
        <w:t>И</w:t>
      </w:r>
      <w:r w:rsidR="00F52B4A" w:rsidRPr="00495DC9">
        <w:t>нструкция по инсталляции</w:t>
      </w:r>
      <w:r w:rsidR="004A32BF">
        <w:t>.</w:t>
      </w:r>
    </w:p>
    <w:p w14:paraId="7C038DFD" w14:textId="77777777" w:rsidR="00D23A6D" w:rsidRDefault="000E434A" w:rsidP="00A211CF">
      <w:pPr>
        <w:pStyle w:val="paragraph"/>
        <w:rPr>
          <w:color w:val="000000" w:themeColor="text1"/>
          <w:szCs w:val="28"/>
          <w:lang w:eastAsia="zh-CN"/>
        </w:rPr>
      </w:pPr>
      <w:r w:rsidRPr="00495DC9">
        <w:rPr>
          <w:color w:val="000000" w:themeColor="text1"/>
          <w:szCs w:val="28"/>
          <w:lang w:eastAsia="zh-CN"/>
        </w:rPr>
        <w:t>6</w:t>
      </w:r>
      <w:r w:rsidR="00F52B4A" w:rsidRPr="00495DC9">
        <w:rPr>
          <w:color w:val="000000" w:themeColor="text1"/>
          <w:szCs w:val="28"/>
          <w:lang w:eastAsia="zh-CN"/>
        </w:rPr>
        <w:t>. Календарный план работ</w:t>
      </w:r>
      <w:r w:rsidR="00C64970">
        <w:rPr>
          <w:color w:val="000000" w:themeColor="text1"/>
          <w:szCs w:val="28"/>
          <w:lang w:eastAsia="zh-CN"/>
        </w:rPr>
        <w:t>.</w:t>
      </w:r>
    </w:p>
    <w:p w14:paraId="3D3BB28D" w14:textId="373B60F6" w:rsidR="00A211CF" w:rsidRDefault="00A211CF" w:rsidP="00A211CF">
      <w:pPr>
        <w:pStyle w:val="paragraph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br w:type="page"/>
      </w:r>
    </w:p>
    <w:p w14:paraId="22A6CD25" w14:textId="760944DF" w:rsidR="00A211CF" w:rsidRPr="00A211CF" w:rsidRDefault="00A211CF" w:rsidP="00CD3D07">
      <w:pPr>
        <w:spacing w:after="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lastRenderedPageBreak/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495DC9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495DC9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495DC9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495DC9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495DC9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495DC9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495DC9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495DC9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95DC9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495DC9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70DE4416" w14:textId="77777777" w:rsidR="00C93BAB" w:rsidRDefault="00C93BAB" w:rsidP="0089133A">
      <w:pPr>
        <w:pStyle w:val="paragraph"/>
      </w:pPr>
    </w:p>
    <w:p w14:paraId="71EAA319" w14:textId="2DA34092" w:rsidR="00F52B4A" w:rsidRPr="00495DC9" w:rsidRDefault="000E434A" w:rsidP="0089133A">
      <w:pPr>
        <w:pStyle w:val="paragraph"/>
        <w:rPr>
          <w:iCs/>
        </w:rPr>
      </w:pPr>
      <w:r w:rsidRPr="00495DC9">
        <w:t>7</w:t>
      </w:r>
      <w:r w:rsidR="00F52B4A" w:rsidRPr="00495DC9">
        <w:t>. Порядок контроля и приемки</w:t>
      </w:r>
      <w:r w:rsidR="00C64970">
        <w:t>.</w:t>
      </w:r>
    </w:p>
    <w:p w14:paraId="517FF409" w14:textId="6C2A337D" w:rsidR="00F52B4A" w:rsidRDefault="000E434A" w:rsidP="0089133A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.1. Виды испытаний</w:t>
      </w:r>
      <w:r w:rsidR="0058546D" w:rsidRPr="00495DC9">
        <w:rPr>
          <w:iCs/>
        </w:rPr>
        <w:t>:</w:t>
      </w:r>
    </w:p>
    <w:p w14:paraId="34C1E426" w14:textId="14F8FC15" w:rsidR="00F52B4A" w:rsidRPr="00495DC9" w:rsidRDefault="00F52B4A" w:rsidP="00E43866">
      <w:pPr>
        <w:pStyle w:val="paragraph"/>
        <w:numPr>
          <w:ilvl w:val="0"/>
          <w:numId w:val="40"/>
        </w:numPr>
        <w:ind w:left="990" w:hanging="281"/>
      </w:pPr>
      <w:r w:rsidRPr="00495DC9">
        <w:t xml:space="preserve">Проверка работоспособности </w:t>
      </w:r>
      <w:r w:rsidR="004A32BF">
        <w:t>функций</w:t>
      </w:r>
      <w:r w:rsidR="00A32BD5" w:rsidRPr="00495DC9">
        <w:t xml:space="preserve"> программы</w:t>
      </w:r>
      <w:r w:rsidRPr="00495DC9">
        <w:t>;</w:t>
      </w:r>
    </w:p>
    <w:p w14:paraId="0D5A4858" w14:textId="3714E1B3" w:rsidR="00F52B4A" w:rsidRPr="00495DC9" w:rsidRDefault="00A32BD5" w:rsidP="00E43866">
      <w:pPr>
        <w:pStyle w:val="paragraph"/>
        <w:numPr>
          <w:ilvl w:val="0"/>
          <w:numId w:val="40"/>
        </w:numPr>
        <w:ind w:left="990" w:hanging="281"/>
      </w:pPr>
      <w:r w:rsidRPr="00495DC9">
        <w:t>П</w:t>
      </w:r>
      <w:r w:rsidR="00F52B4A" w:rsidRPr="00495DC9">
        <w:t>роверка правильного рас</w:t>
      </w:r>
      <w:r w:rsidRPr="00495DC9">
        <w:t>положения графических элементов и</w:t>
      </w:r>
      <w:r w:rsidR="00F52B4A" w:rsidRPr="00495DC9">
        <w:t xml:space="preserve"> текста</w:t>
      </w:r>
      <w:r w:rsidR="007F41E6" w:rsidRPr="007F41E6">
        <w:t>.</w:t>
      </w:r>
    </w:p>
    <w:p w14:paraId="5D7444E2" w14:textId="683995CA" w:rsidR="00711147" w:rsidRPr="00495DC9" w:rsidRDefault="000E434A" w:rsidP="00711147">
      <w:pPr>
        <w:pStyle w:val="paragraph"/>
        <w:rPr>
          <w:iCs/>
        </w:rPr>
      </w:pPr>
      <w:r w:rsidRPr="00495DC9">
        <w:rPr>
          <w:iCs/>
        </w:rPr>
        <w:t>7</w:t>
      </w:r>
      <w:r w:rsidR="00F52B4A" w:rsidRPr="00495DC9">
        <w:rPr>
          <w:iCs/>
        </w:rPr>
        <w:t>.2. Общие требования к приёму работы</w:t>
      </w:r>
      <w:r w:rsidR="00C64970">
        <w:rPr>
          <w:iCs/>
        </w:rPr>
        <w:t>.</w:t>
      </w:r>
    </w:p>
    <w:p w14:paraId="58F97167" w14:textId="2AA468F7" w:rsidR="00711147" w:rsidRPr="00711147" w:rsidRDefault="00F52B4A" w:rsidP="00711147">
      <w:pPr>
        <w:pStyle w:val="paragraph"/>
      </w:pPr>
      <w:r w:rsidRPr="00495DC9">
        <w:t>Программный продукт должен считаться работоспособным, если он удовлетворяет всем пункт</w:t>
      </w:r>
      <w:r w:rsidR="00A47046" w:rsidRPr="00495DC9">
        <w:t xml:space="preserve">ам </w:t>
      </w:r>
      <w:r w:rsidR="007F41E6">
        <w:t>тестирования</w:t>
      </w:r>
      <w:r w:rsidR="003F674A" w:rsidRPr="00495DC9">
        <w:t>;</w:t>
      </w:r>
    </w:p>
    <w:p w14:paraId="03FD8E4F" w14:textId="77777777" w:rsidR="00711147" w:rsidRDefault="00711147" w:rsidP="00711147">
      <w:pPr>
        <w:pStyle w:val="paragraph"/>
        <w:ind w:left="706" w:firstLine="0"/>
      </w:pPr>
      <w:r>
        <w:t xml:space="preserve">8. </w:t>
      </w:r>
      <w:r w:rsidR="007069AC" w:rsidRPr="00711147">
        <w:t>Приложения</w:t>
      </w:r>
      <w:r w:rsidR="0058546D" w:rsidRPr="00711147">
        <w:t>:</w:t>
      </w:r>
      <w:r w:rsidR="007069AC" w:rsidRPr="00711147">
        <w:t xml:space="preserve"> </w:t>
      </w:r>
    </w:p>
    <w:p w14:paraId="0B2E64DC" w14:textId="1C2940AB" w:rsidR="00F52B4A" w:rsidRDefault="003F674A" w:rsidP="00E43866">
      <w:pPr>
        <w:pStyle w:val="paragraph"/>
        <w:numPr>
          <w:ilvl w:val="0"/>
          <w:numId w:val="41"/>
        </w:numPr>
        <w:ind w:left="990" w:hanging="281"/>
      </w:pPr>
      <w:r w:rsidRPr="00495DC9">
        <w:t>Накопитель</w:t>
      </w:r>
      <w:r w:rsidR="00A32BD5" w:rsidRPr="00495DC9">
        <w:t xml:space="preserve"> с готовой программой</w:t>
      </w:r>
      <w:r w:rsidRPr="00495DC9">
        <w:t>;</w:t>
      </w:r>
    </w:p>
    <w:p w14:paraId="75A2A547" w14:textId="345B7D3E" w:rsidR="007F41E6" w:rsidRPr="00495DC9" w:rsidRDefault="007F41E6" w:rsidP="00E43866">
      <w:pPr>
        <w:pStyle w:val="paragraph"/>
        <w:numPr>
          <w:ilvl w:val="0"/>
          <w:numId w:val="41"/>
        </w:numPr>
        <w:ind w:left="990" w:hanging="281"/>
      </w:pPr>
      <w:r>
        <w:t>Удаленный репозиторий с готовой программой</w:t>
      </w:r>
      <w:r w:rsidRPr="007F41E6">
        <w:t>;</w:t>
      </w:r>
    </w:p>
    <w:p w14:paraId="0DDFFF53" w14:textId="77777777" w:rsidR="00945FBF" w:rsidRPr="00495DC9" w:rsidRDefault="00945FBF" w:rsidP="00E43866">
      <w:pPr>
        <w:pStyle w:val="paragraph"/>
        <w:numPr>
          <w:ilvl w:val="0"/>
          <w:numId w:val="41"/>
        </w:numPr>
        <w:ind w:left="990" w:hanging="281"/>
      </w:pPr>
      <w:r w:rsidRPr="00495DC9">
        <w:t>Руководство пользователя</w:t>
      </w:r>
      <w:r w:rsidR="003F674A" w:rsidRPr="00495DC9">
        <w:t>;</w:t>
      </w:r>
    </w:p>
    <w:p w14:paraId="3715F812" w14:textId="273D9EC9" w:rsidR="002F014C" w:rsidRPr="00495DC9" w:rsidRDefault="00945FBF" w:rsidP="00E43866">
      <w:pPr>
        <w:pStyle w:val="paragraph"/>
        <w:numPr>
          <w:ilvl w:val="0"/>
          <w:numId w:val="41"/>
        </w:numPr>
        <w:ind w:left="990" w:hanging="281"/>
      </w:pPr>
      <w:r w:rsidRPr="00495DC9">
        <w:lastRenderedPageBreak/>
        <w:t>Руководство администратора</w:t>
      </w:r>
      <w:r w:rsidR="0058546D" w:rsidRPr="00495DC9">
        <w:t>.</w:t>
      </w:r>
    </w:p>
    <w:p w14:paraId="60DA9863" w14:textId="3B740364" w:rsidR="002F014C" w:rsidRPr="00495DC9" w:rsidRDefault="002F014C" w:rsidP="003A53D4">
      <w:pPr>
        <w:pStyle w:val="paragraph"/>
        <w:ind w:firstLine="706"/>
        <w:outlineLvl w:val="1"/>
      </w:pPr>
      <w:bookmarkStart w:id="3" w:name="_Toc165816364"/>
      <w:r w:rsidRPr="00495DC9">
        <w:t>1.2 Описание выбранного инструментария</w:t>
      </w:r>
      <w:bookmarkEnd w:id="3"/>
    </w:p>
    <w:p w14:paraId="3D15039A" w14:textId="3D59B74B" w:rsidR="002F014C" w:rsidRPr="00495DC9" w:rsidRDefault="002F014C" w:rsidP="0089133A">
      <w:pPr>
        <w:pStyle w:val="paragraph"/>
      </w:pPr>
      <w:r w:rsidRPr="00495DC9">
        <w:t xml:space="preserve">1.2.1 </w:t>
      </w:r>
      <w:r w:rsidR="00604E9C" w:rsidRPr="00495DC9">
        <w:t>Выбор методологии разработки</w:t>
      </w:r>
      <w:r w:rsidR="00C64970">
        <w:t>.</w:t>
      </w:r>
    </w:p>
    <w:p w14:paraId="2B58A9CF" w14:textId="5400BECF" w:rsidR="000A0528" w:rsidRPr="00495DC9" w:rsidRDefault="000A0528" w:rsidP="000A0528">
      <w:pPr>
        <w:pStyle w:val="paragraph"/>
      </w:pPr>
      <w:r w:rsidRPr="00495DC9">
        <w:t>Водопадная модель разработки</w:t>
      </w:r>
      <w:r w:rsidR="00711147">
        <w:t xml:space="preserve"> (</w:t>
      </w:r>
      <w:r w:rsidR="00A415FF">
        <w:t>Рисунок</w:t>
      </w:r>
      <w:r w:rsidR="00711147">
        <w:t xml:space="preserve"> 1)</w:t>
      </w:r>
      <w:r w:rsidRPr="00495DC9">
        <w:t xml:space="preserve">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69D80231" w14:textId="1E0E8DB9" w:rsidR="00207E2A" w:rsidRPr="00495DC9" w:rsidRDefault="000A0528" w:rsidP="00207E2A">
      <w:pPr>
        <w:pStyle w:val="paragraph"/>
      </w:pPr>
      <w:r w:rsidRPr="00495DC9"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 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609622A0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1 – Схема водопадной методологии</w:t>
      </w:r>
    </w:p>
    <w:p w14:paraId="59EB47D8" w14:textId="425D8680" w:rsidR="000A0528" w:rsidRPr="00495DC9" w:rsidRDefault="000A0528" w:rsidP="00456FE5">
      <w:pPr>
        <w:pStyle w:val="paragraph"/>
      </w:pPr>
      <w:r w:rsidRPr="00495DC9">
        <w:lastRenderedPageBreak/>
        <w:t>Функционально-ориентированная разработка</w:t>
      </w:r>
      <w:r w:rsidR="00711147">
        <w:t xml:space="preserve"> (</w:t>
      </w:r>
      <w:r w:rsidR="00A415FF">
        <w:t>Рисунок</w:t>
      </w:r>
      <w:r w:rsidR="00711147">
        <w:t xml:space="preserve"> 2) </w:t>
      </w:r>
      <w:r w:rsidRPr="00495DC9">
        <w:t xml:space="preserve">— это гибкая методология, также основанная на принципах </w:t>
      </w:r>
      <w:proofErr w:type="spellStart"/>
      <w:r w:rsidRPr="00495DC9">
        <w:t>Agile</w:t>
      </w:r>
      <w:proofErr w:type="spellEnd"/>
      <w:r w:rsidRPr="00495DC9">
        <w:t>. Она направлена на создание небольших функций или функциональных блоков. FDD — итеративная и инкрементальная (пошаговая) методология, и ее цель</w:t>
      </w:r>
      <w:r w:rsidR="00711147">
        <w:t xml:space="preserve"> - </w:t>
      </w:r>
      <w:r w:rsidR="00711147" w:rsidRPr="00495DC9">
        <w:t>быстро</w:t>
      </w:r>
      <w:r w:rsidRPr="00495DC9">
        <w:t xml:space="preserve"> получить ощутимые результаты.</w:t>
      </w:r>
    </w:p>
    <w:p w14:paraId="55785E39" w14:textId="6D1642EF" w:rsidR="000A0528" w:rsidRPr="00495DC9" w:rsidRDefault="000A0528" w:rsidP="000A0528">
      <w:pPr>
        <w:pStyle w:val="paragraph"/>
      </w:pPr>
      <w:r w:rsidRPr="00495DC9"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 w:rsidRPr="00495DC9">
        <w:t>, поэтому она не подойдет для разработки небольшого проекта.</w:t>
      </w:r>
    </w:p>
    <w:p w14:paraId="0B719791" w14:textId="44D8EC94" w:rsidR="00456FE5" w:rsidRPr="00495DC9" w:rsidRDefault="00456FE5" w:rsidP="00456FE5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495DC9" w:rsidRDefault="00456FE5" w:rsidP="00456FE5">
      <w:pPr>
        <w:pStyle w:val="paragraph"/>
        <w:ind w:firstLine="0"/>
        <w:jc w:val="center"/>
      </w:pPr>
      <w:r w:rsidRPr="00495DC9">
        <w:t>Рисунок 2 – Схема функционально-адаптированной методологии</w:t>
      </w:r>
    </w:p>
    <w:p w14:paraId="6A380B87" w14:textId="57AAE064" w:rsidR="00604E9C" w:rsidRPr="00495DC9" w:rsidRDefault="00C42BAF" w:rsidP="0089133A">
      <w:pPr>
        <w:pStyle w:val="paragraph"/>
      </w:pPr>
      <w:r w:rsidRPr="00495DC9">
        <w:t xml:space="preserve">Методология </w:t>
      </w:r>
      <w:proofErr w:type="spellStart"/>
      <w:r w:rsidRPr="00495DC9">
        <w:t>Agile</w:t>
      </w:r>
      <w:proofErr w:type="spellEnd"/>
      <w:r w:rsidR="00711147">
        <w:t xml:space="preserve"> (</w:t>
      </w:r>
      <w:r w:rsidR="00A415FF">
        <w:t>Рисунок</w:t>
      </w:r>
      <w:r w:rsidR="00711147">
        <w:t xml:space="preserve"> 3)</w:t>
      </w:r>
      <w:r w:rsidRPr="00495DC9">
        <w:t xml:space="preserve">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</w:t>
      </w:r>
      <w:r w:rsidR="00711147">
        <w:t>по</w:t>
      </w:r>
      <w:r w:rsidRPr="00495DC9">
        <w:t xml:space="preserve"> </w:t>
      </w:r>
      <w:proofErr w:type="spellStart"/>
      <w:r w:rsidRPr="00495DC9">
        <w:t>Agile</w:t>
      </w:r>
      <w:proofErr w:type="spellEnd"/>
      <w:r w:rsidR="00711147">
        <w:t xml:space="preserve"> </w:t>
      </w:r>
      <w:r w:rsidRPr="00495DC9">
        <w:t>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53D47854" w:rsidR="00C42BAF" w:rsidRPr="00495DC9" w:rsidRDefault="00C42BAF" w:rsidP="0089133A">
      <w:pPr>
        <w:pStyle w:val="paragraph"/>
      </w:pPr>
      <w:r w:rsidRPr="00495DC9">
        <w:lastRenderedPageBreak/>
        <w:t xml:space="preserve"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</w:t>
      </w:r>
      <w:proofErr w:type="spellStart"/>
      <w:r w:rsidRPr="00495DC9">
        <w:t>Agile</w:t>
      </w:r>
      <w:proofErr w:type="spellEnd"/>
      <w:r w:rsidRPr="00495DC9">
        <w:t xml:space="preserve"> под свои нужды.</w:t>
      </w:r>
      <w:r w:rsidR="000A0528" w:rsidRPr="00495DC9">
        <w:t xml:space="preserve"> Для данного </w:t>
      </w:r>
      <w:r w:rsidR="003470A8">
        <w:t>курсовой работы</w:t>
      </w:r>
      <w:r w:rsidR="000A0528" w:rsidRPr="00495DC9">
        <w:t xml:space="preserve"> нужна гибкость, поэтому за основу была взята именно эта методология.</w:t>
      </w:r>
    </w:p>
    <w:p w14:paraId="33818DC7" w14:textId="55581B37" w:rsidR="00C42BAF" w:rsidRPr="00495DC9" w:rsidRDefault="00E43866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68.3pt;height:331.2pt">
            <v:imagedata r:id="rId10" o:title="4-ру"/>
          </v:shape>
        </w:pict>
      </w:r>
    </w:p>
    <w:p w14:paraId="3018FD99" w14:textId="029D61FC" w:rsidR="004817F2" w:rsidRPr="00495DC9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59C13640" w:rsidR="00604E9C" w:rsidRPr="00495DC9" w:rsidRDefault="00604E9C" w:rsidP="0089133A">
      <w:pPr>
        <w:pStyle w:val="paragraph"/>
      </w:pPr>
      <w:r w:rsidRPr="00495DC9">
        <w:t>1.2.2 Выбор языка программирования</w:t>
      </w:r>
      <w:r w:rsidR="00C64970">
        <w:t>.</w:t>
      </w:r>
    </w:p>
    <w:p w14:paraId="7D966536" w14:textId="7B67AF98" w:rsidR="004D47D7" w:rsidRPr="00495DC9" w:rsidRDefault="004D47D7" w:rsidP="0089133A">
      <w:pPr>
        <w:pStyle w:val="paragraph"/>
      </w:pPr>
      <w:r w:rsidRPr="00495DC9">
        <w:t xml:space="preserve">Для данной задачи нужно подобрать подходящий язык программирования (далее - ЯП), благодаря которому </w:t>
      </w:r>
      <w:r w:rsidR="003470A8">
        <w:t>можно будет реализовать курсовую работу</w:t>
      </w:r>
      <w:r w:rsidRPr="00495DC9">
        <w:t xml:space="preserve">. Язык должен поддерживаться на системах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10 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Windows</w:t>
      </w:r>
      <w:r w:rsidRPr="00495DC9">
        <w:t xml:space="preserve"> 11, возможность работать с файловой системой на приемлемой скорости. Так же для удобства должен быть способ написания графического интерфейса, </w:t>
      </w:r>
      <w:r w:rsidR="003470A8" w:rsidRPr="00495DC9">
        <w:t>например,</w:t>
      </w:r>
      <w:r w:rsidRPr="00495DC9">
        <w:t xml:space="preserve"> фреймворк или встроенные модули языка.</w:t>
      </w:r>
    </w:p>
    <w:p w14:paraId="6862F93F" w14:textId="32657C65" w:rsidR="0075656F" w:rsidRPr="00495DC9" w:rsidRDefault="004D47D7" w:rsidP="0089133A">
      <w:pPr>
        <w:pStyle w:val="paragraph"/>
      </w:pPr>
      <w:r w:rsidRPr="00495DC9">
        <w:t>Java</w:t>
      </w:r>
      <w:r w:rsidR="0075656F" w:rsidRPr="00495DC9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4C52AE5F" w:rsidR="0075656F" w:rsidRPr="00495DC9" w:rsidRDefault="00C64970" w:rsidP="0089133A">
      <w:pPr>
        <w:pStyle w:val="paragraph"/>
      </w:pPr>
      <w:r>
        <w:lastRenderedPageBreak/>
        <w:t xml:space="preserve">Для чего используется </w:t>
      </w:r>
      <w:r w:rsidR="004D47D7" w:rsidRPr="00495DC9">
        <w:t>ЯП Java</w:t>
      </w:r>
      <w:r w:rsidR="0075656F" w:rsidRPr="00495DC9">
        <w:t>?</w:t>
      </w:r>
    </w:p>
    <w:p w14:paraId="00B23CBE" w14:textId="670A1B99" w:rsidR="0075656F" w:rsidRPr="00495DC9" w:rsidRDefault="0075656F" w:rsidP="00E43866">
      <w:pPr>
        <w:pStyle w:val="paragraph"/>
        <w:numPr>
          <w:ilvl w:val="0"/>
          <w:numId w:val="42"/>
        </w:numPr>
        <w:ind w:left="990" w:hanging="281"/>
      </w:pPr>
      <w:r w:rsidRPr="00495DC9">
        <w:t>Разработка игр;</w:t>
      </w:r>
    </w:p>
    <w:p w14:paraId="0B7892B8" w14:textId="09D1B405" w:rsidR="0075656F" w:rsidRPr="00495DC9" w:rsidRDefault="0075656F" w:rsidP="00E43866">
      <w:pPr>
        <w:pStyle w:val="paragraph"/>
        <w:numPr>
          <w:ilvl w:val="0"/>
          <w:numId w:val="42"/>
        </w:numPr>
        <w:ind w:left="990" w:hanging="281"/>
      </w:pPr>
      <w:r w:rsidRPr="00495DC9">
        <w:t>Облачные вычисления;</w:t>
      </w:r>
    </w:p>
    <w:p w14:paraId="4CF3EBD2" w14:textId="715A3006" w:rsidR="0075656F" w:rsidRPr="00495DC9" w:rsidRDefault="0075656F" w:rsidP="00E43866">
      <w:pPr>
        <w:pStyle w:val="paragraph"/>
        <w:numPr>
          <w:ilvl w:val="0"/>
          <w:numId w:val="42"/>
        </w:numPr>
        <w:ind w:left="990" w:hanging="281"/>
      </w:pPr>
      <w:r w:rsidRPr="00495DC9">
        <w:t>Большие данные;</w:t>
      </w:r>
    </w:p>
    <w:p w14:paraId="2BF158EE" w14:textId="4D264B9C" w:rsidR="0075656F" w:rsidRPr="00495DC9" w:rsidRDefault="0075656F" w:rsidP="00E43866">
      <w:pPr>
        <w:pStyle w:val="paragraph"/>
        <w:numPr>
          <w:ilvl w:val="0"/>
          <w:numId w:val="42"/>
        </w:numPr>
        <w:ind w:left="990" w:hanging="281"/>
      </w:pPr>
      <w:r w:rsidRPr="00495DC9">
        <w:t>Искусственный интеллект;</w:t>
      </w:r>
    </w:p>
    <w:p w14:paraId="512F85CC" w14:textId="54BF8CD4" w:rsidR="0075656F" w:rsidRPr="00495DC9" w:rsidRDefault="0075656F" w:rsidP="00E43866">
      <w:pPr>
        <w:pStyle w:val="paragraph"/>
        <w:numPr>
          <w:ilvl w:val="0"/>
          <w:numId w:val="42"/>
        </w:numPr>
        <w:ind w:left="990" w:hanging="281"/>
      </w:pPr>
      <w:r w:rsidRPr="00495DC9">
        <w:t>Разработка программ</w:t>
      </w:r>
      <w:r w:rsidR="00DE34FF" w:rsidRPr="00495DC9">
        <w:t xml:space="preserve"> для мобильных устройств</w:t>
      </w:r>
      <w:r w:rsidRPr="00495DC9">
        <w:t>;</w:t>
      </w:r>
    </w:p>
    <w:p w14:paraId="7EFAE6E9" w14:textId="552E9CC7" w:rsidR="00A314C0" w:rsidRPr="00495DC9" w:rsidRDefault="00A314C0" w:rsidP="0089133A">
      <w:pPr>
        <w:pStyle w:val="paragraph"/>
      </w:pPr>
      <w:r w:rsidRPr="00495DC9">
        <w:t xml:space="preserve">Преимущества: </w:t>
      </w:r>
    </w:p>
    <w:p w14:paraId="4E6F528B" w14:textId="77777777" w:rsidR="00542624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>Концепция объектно-ориентированного программирования (далее ООП)</w:t>
      </w:r>
      <w:r w:rsidR="00542624" w:rsidRPr="00495DC9">
        <w:t>.</w:t>
      </w:r>
    </w:p>
    <w:p w14:paraId="7A79667C" w14:textId="37F85F5D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 w:rsidRPr="00495DC9">
        <w:t>ЯП Python</w:t>
      </w:r>
      <w:r w:rsidRPr="00495DC9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 xml:space="preserve">Безопасность. У </w:t>
      </w:r>
      <w:r w:rsidR="004D47D7" w:rsidRPr="00495DC9">
        <w:t>ЯП Java</w:t>
      </w:r>
      <w:r w:rsidRPr="00495DC9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lastRenderedPageBreak/>
        <w:t xml:space="preserve">Принцип «написать один раз и использовать везде» — написанное на </w:t>
      </w:r>
      <w:r w:rsidR="004D47D7" w:rsidRPr="00495DC9">
        <w:t>ЯП Java</w:t>
      </w:r>
      <w:r w:rsidRPr="00495DC9">
        <w:t xml:space="preserve"> приложение можно запустить на любой поддерживающей его платформе;</w:t>
      </w:r>
    </w:p>
    <w:p w14:paraId="4D826CB3" w14:textId="45E2C5E6" w:rsidR="00A314C0" w:rsidRPr="00495DC9" w:rsidRDefault="00A314C0" w:rsidP="00E43866">
      <w:pPr>
        <w:pStyle w:val="paragraph"/>
        <w:numPr>
          <w:ilvl w:val="0"/>
          <w:numId w:val="43"/>
        </w:numPr>
        <w:ind w:left="990" w:hanging="281"/>
      </w:pPr>
      <w:r w:rsidRPr="00495DC9"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495DC9" w:rsidRDefault="00A314C0" w:rsidP="0089133A">
      <w:pPr>
        <w:pStyle w:val="paragraph"/>
      </w:pPr>
      <w:r w:rsidRPr="00495DC9">
        <w:t>Недостатки:</w:t>
      </w:r>
    </w:p>
    <w:p w14:paraId="66F8E1E3" w14:textId="453FA37C" w:rsidR="00A314C0" w:rsidRPr="00495DC9" w:rsidRDefault="00A314C0" w:rsidP="00E43866">
      <w:pPr>
        <w:pStyle w:val="paragraph"/>
        <w:numPr>
          <w:ilvl w:val="0"/>
          <w:numId w:val="44"/>
        </w:numPr>
        <w:ind w:left="990" w:hanging="281"/>
      </w:pPr>
      <w:r w:rsidRPr="00495DC9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 w:rsidRPr="00495DC9">
        <w:t>ЯП Java</w:t>
      </w:r>
      <w:r w:rsidRPr="00495DC9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495DC9" w:rsidRDefault="00A314C0" w:rsidP="00E43866">
      <w:pPr>
        <w:pStyle w:val="paragraph"/>
        <w:numPr>
          <w:ilvl w:val="0"/>
          <w:numId w:val="44"/>
        </w:numPr>
        <w:ind w:left="990" w:hanging="281"/>
      </w:pPr>
      <w:r w:rsidRPr="00495DC9">
        <w:t xml:space="preserve">Многословие. Сходство с естественными языками делает </w:t>
      </w:r>
      <w:r w:rsidR="004D47D7" w:rsidRPr="00495DC9">
        <w:t>ЯП Java</w:t>
      </w:r>
      <w:r w:rsidRPr="00495DC9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495DC9" w:rsidRDefault="00DE34FF" w:rsidP="00E43866">
      <w:pPr>
        <w:pStyle w:val="paragraph"/>
        <w:numPr>
          <w:ilvl w:val="0"/>
          <w:numId w:val="44"/>
        </w:numPr>
        <w:ind w:left="990" w:hanging="281"/>
      </w:pPr>
      <w:r w:rsidRPr="00495DC9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495DC9" w:rsidRDefault="004D47D7" w:rsidP="0089133A">
      <w:pPr>
        <w:pStyle w:val="paragraph"/>
      </w:pPr>
      <w:r w:rsidRPr="00495DC9">
        <w:rPr>
          <w:bCs/>
        </w:rPr>
        <w:t>Python</w:t>
      </w:r>
      <w:r w:rsidR="00887EA1" w:rsidRPr="00495DC9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 w:rsidRPr="00495DC9">
        <w:t>ЯП Python</w:t>
      </w:r>
      <w:r w:rsidR="00887EA1" w:rsidRPr="00495DC9">
        <w:t>, потому что он эффективен, прост в изучении и работает на разных платформах.</w:t>
      </w:r>
    </w:p>
    <w:p w14:paraId="47899239" w14:textId="5521D770" w:rsidR="00887EA1" w:rsidRPr="00495DC9" w:rsidRDefault="00887EA1" w:rsidP="0089133A">
      <w:pPr>
        <w:pStyle w:val="paragraph"/>
      </w:pPr>
      <w:r w:rsidRPr="00495DC9">
        <w:t xml:space="preserve">Преимущества </w:t>
      </w:r>
      <w:r w:rsidR="004D47D7" w:rsidRPr="00495DC9">
        <w:t>ЯП</w:t>
      </w:r>
      <w:r w:rsidRPr="00495DC9">
        <w:t xml:space="preserve"> </w:t>
      </w:r>
      <w:r w:rsidR="004D47D7" w:rsidRPr="00495DC9">
        <w:t>Python</w:t>
      </w:r>
      <w:r w:rsidRPr="00495DC9">
        <w:t>:</w:t>
      </w:r>
    </w:p>
    <w:p w14:paraId="03BB6EED" w14:textId="108FD2E7" w:rsidR="00887EA1" w:rsidRPr="00495DC9" w:rsidRDefault="00887EA1" w:rsidP="00E43866">
      <w:pPr>
        <w:pStyle w:val="paragraph"/>
        <w:numPr>
          <w:ilvl w:val="0"/>
          <w:numId w:val="45"/>
        </w:numPr>
        <w:ind w:left="990" w:hanging="281"/>
      </w:pPr>
      <w:r w:rsidRPr="00495DC9">
        <w:t xml:space="preserve">Разработчики могут легко читать и понимать программы на </w:t>
      </w:r>
      <w:r w:rsidR="004D47D7" w:rsidRPr="00495DC9">
        <w:t>ЯП Python</w:t>
      </w:r>
      <w:r w:rsidRPr="00495DC9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495DC9" w:rsidRDefault="004D47D7" w:rsidP="00E43866">
      <w:pPr>
        <w:pStyle w:val="paragraph"/>
        <w:numPr>
          <w:ilvl w:val="0"/>
          <w:numId w:val="45"/>
        </w:numPr>
        <w:ind w:left="990" w:hanging="281"/>
      </w:pPr>
      <w:r w:rsidRPr="00495DC9">
        <w:lastRenderedPageBreak/>
        <w:t>ЯП Python</w:t>
      </w:r>
      <w:r w:rsidR="00887EA1" w:rsidRPr="00495DC9">
        <w:t xml:space="preserve"> помогает разработчикам быть более продуктивными, поскольку они могут писать программы на </w:t>
      </w:r>
      <w:r w:rsidRPr="00495DC9">
        <w:t>Python</w:t>
      </w:r>
      <w:r w:rsidR="00887EA1" w:rsidRPr="00495DC9">
        <w:t>, используя меньше строк кода, чем в других языках.</w:t>
      </w:r>
    </w:p>
    <w:p w14:paraId="026FC641" w14:textId="34B2DA6F" w:rsidR="00887EA1" w:rsidRPr="00495DC9" w:rsidRDefault="004D47D7" w:rsidP="00E43866">
      <w:pPr>
        <w:pStyle w:val="paragraph"/>
        <w:numPr>
          <w:ilvl w:val="0"/>
          <w:numId w:val="45"/>
        </w:numPr>
        <w:ind w:left="990" w:hanging="281"/>
      </w:pPr>
      <w:r w:rsidRPr="00495DC9">
        <w:t>ЯП Python</w:t>
      </w:r>
      <w:r w:rsidR="00887EA1" w:rsidRPr="00495DC9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495DC9" w:rsidRDefault="00887EA1" w:rsidP="00E43866">
      <w:pPr>
        <w:pStyle w:val="paragraph"/>
        <w:numPr>
          <w:ilvl w:val="0"/>
          <w:numId w:val="45"/>
        </w:numPr>
        <w:ind w:left="990" w:hanging="281"/>
      </w:pPr>
      <w:r w:rsidRPr="00495DC9">
        <w:t xml:space="preserve">Разработчики могут легко сочетать </w:t>
      </w:r>
      <w:r w:rsidR="004D47D7" w:rsidRPr="00495DC9">
        <w:t>ЯП Python</w:t>
      </w:r>
      <w:r w:rsidRPr="00495DC9">
        <w:t xml:space="preserve"> с другими популярными языками программирования: </w:t>
      </w:r>
      <w:r w:rsidR="004D47D7" w:rsidRPr="00495DC9">
        <w:t>Java</w:t>
      </w:r>
      <w:r w:rsidRPr="00495DC9">
        <w:t>, C и C++.</w:t>
      </w:r>
    </w:p>
    <w:p w14:paraId="6E7817D7" w14:textId="00C998ED" w:rsidR="00887EA1" w:rsidRPr="00495DC9" w:rsidRDefault="00887EA1" w:rsidP="00E43866">
      <w:pPr>
        <w:pStyle w:val="paragraph"/>
        <w:numPr>
          <w:ilvl w:val="0"/>
          <w:numId w:val="45"/>
        </w:numPr>
        <w:ind w:left="990" w:hanging="281"/>
      </w:pPr>
      <w:r w:rsidRPr="00495DC9">
        <w:t xml:space="preserve">Активное сообщество </w:t>
      </w:r>
      <w:r w:rsidR="004D47D7" w:rsidRPr="00495DC9">
        <w:t>ЯП Python</w:t>
      </w:r>
      <w:r w:rsidRPr="00495DC9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495DC9" w:rsidRDefault="00887EA1" w:rsidP="00E43866">
      <w:pPr>
        <w:pStyle w:val="paragraph"/>
        <w:numPr>
          <w:ilvl w:val="0"/>
          <w:numId w:val="45"/>
        </w:numPr>
        <w:ind w:left="990" w:hanging="281"/>
      </w:pPr>
      <w:r w:rsidRPr="00495DC9">
        <w:t xml:space="preserve">Кроме того, в Интернете доступно множество полезных ресурсов для изучения </w:t>
      </w:r>
      <w:r w:rsidR="004D47D7" w:rsidRPr="00495DC9">
        <w:t>ЯП Python</w:t>
      </w:r>
      <w:r w:rsidRPr="00495DC9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495DC9" w:rsidRDefault="004D47D7" w:rsidP="00E43866">
      <w:pPr>
        <w:pStyle w:val="paragraph"/>
        <w:numPr>
          <w:ilvl w:val="0"/>
          <w:numId w:val="45"/>
        </w:numPr>
        <w:ind w:left="990" w:hanging="281"/>
      </w:pPr>
      <w:r w:rsidRPr="00495DC9">
        <w:t>ЯП Python</w:t>
      </w:r>
      <w:r w:rsidR="00887EA1" w:rsidRPr="00495DC9">
        <w:t xml:space="preserve"> можно переносить на различные операционные системы: Windows, </w:t>
      </w:r>
      <w:proofErr w:type="spellStart"/>
      <w:r w:rsidR="00887EA1" w:rsidRPr="00495DC9">
        <w:t>macOS</w:t>
      </w:r>
      <w:proofErr w:type="spellEnd"/>
      <w:r w:rsidR="00887EA1" w:rsidRPr="00495DC9">
        <w:t>, Linux и Unix.</w:t>
      </w:r>
    </w:p>
    <w:p w14:paraId="19BEE97E" w14:textId="29D35896" w:rsidR="00887EA1" w:rsidRPr="00495DC9" w:rsidRDefault="00887EA1" w:rsidP="0089133A">
      <w:pPr>
        <w:pStyle w:val="paragraph"/>
      </w:pPr>
      <w:r w:rsidRPr="00495DC9">
        <w:t xml:space="preserve">Главным недостатком </w:t>
      </w:r>
      <w:r w:rsidR="004D47D7" w:rsidRPr="00495DC9">
        <w:t>ЯП Python</w:t>
      </w:r>
      <w:r w:rsidRPr="00495DC9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495DC9">
        <w:t xml:space="preserve"> Так же очень мало фреймворков для написания своего интерфейса.</w:t>
      </w:r>
    </w:p>
    <w:p w14:paraId="4C105419" w14:textId="77777777" w:rsidR="00887EA1" w:rsidRPr="00495DC9" w:rsidRDefault="00887EA1" w:rsidP="0089133A">
      <w:pPr>
        <w:pStyle w:val="paragraph"/>
      </w:pPr>
      <w:r w:rsidRPr="00495DC9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495DC9" w:rsidRDefault="00887EA1" w:rsidP="0089133A">
      <w:pPr>
        <w:pStyle w:val="paragraph"/>
      </w:pPr>
      <w:r w:rsidRPr="00495DC9">
        <w:t>Преимущества C++:</w:t>
      </w:r>
    </w:p>
    <w:p w14:paraId="5C383D67" w14:textId="77777777" w:rsidR="00887EA1" w:rsidRPr="00495DC9" w:rsidRDefault="00887EA1" w:rsidP="00E43866">
      <w:pPr>
        <w:pStyle w:val="paragraph"/>
        <w:numPr>
          <w:ilvl w:val="0"/>
          <w:numId w:val="46"/>
        </w:numPr>
        <w:ind w:left="990" w:hanging="281"/>
      </w:pPr>
      <w:r w:rsidRPr="00495DC9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495DC9" w:rsidRDefault="00887EA1" w:rsidP="00E43866">
      <w:pPr>
        <w:pStyle w:val="paragraph"/>
        <w:numPr>
          <w:ilvl w:val="0"/>
          <w:numId w:val="46"/>
        </w:numPr>
        <w:ind w:left="990" w:hanging="281"/>
      </w:pPr>
      <w:r w:rsidRPr="00495DC9">
        <w:lastRenderedPageBreak/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495DC9" w:rsidRDefault="00887EA1" w:rsidP="00E43866">
      <w:pPr>
        <w:pStyle w:val="paragraph"/>
        <w:numPr>
          <w:ilvl w:val="0"/>
          <w:numId w:val="46"/>
        </w:numPr>
        <w:ind w:left="990" w:hanging="281"/>
      </w:pPr>
      <w:r w:rsidRPr="00495DC9">
        <w:t>Большое сообщество.</w:t>
      </w:r>
    </w:p>
    <w:p w14:paraId="0AC05DD2" w14:textId="39B94CF2" w:rsidR="00274870" w:rsidRPr="00495DC9" w:rsidRDefault="0022345A" w:rsidP="0089133A">
      <w:pPr>
        <w:pStyle w:val="paragraph"/>
      </w:pPr>
      <w:r w:rsidRPr="00495DC9">
        <w:t>Главным недостатком будет являться высокий порог входа. Сложная читаемость кода.</w:t>
      </w:r>
      <w:r w:rsidR="00274870" w:rsidRPr="00495DC9">
        <w:t xml:space="preserve"> Сложность языка не оправдана для текущей цели. Аналогом </w:t>
      </w:r>
      <w:r w:rsidR="000E6F5D" w:rsidRPr="00495DC9">
        <w:t>с похожими характеристиками будет являться следующий язык программирования.</w:t>
      </w:r>
    </w:p>
    <w:p w14:paraId="6AF3ADC8" w14:textId="080CE43D" w:rsidR="0022345A" w:rsidRPr="00495DC9" w:rsidRDefault="003238D6" w:rsidP="0089133A">
      <w:pPr>
        <w:pStyle w:val="paragraph"/>
      </w:pPr>
      <w:r w:rsidRPr="00495DC9">
        <w:rPr>
          <w:bCs/>
        </w:rPr>
        <w:t>C#</w:t>
      </w:r>
      <w:r w:rsidRPr="00495DC9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</w:t>
      </w:r>
      <w:r w:rsidR="001E61E5">
        <w:t>настольные</w:t>
      </w:r>
      <w:r w:rsidRPr="00495DC9">
        <w:t xml:space="preserve"> приложения, веб-сервисы, нейросети.</w:t>
      </w:r>
    </w:p>
    <w:p w14:paraId="215EBF21" w14:textId="75E7D147" w:rsidR="003238D6" w:rsidRPr="00495DC9" w:rsidRDefault="003238D6" w:rsidP="0089133A">
      <w:pPr>
        <w:pStyle w:val="paragraph"/>
      </w:pPr>
      <w:r w:rsidRPr="00495DC9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495DC9" w:rsidRDefault="003238D6" w:rsidP="0089133A">
      <w:pPr>
        <w:pStyle w:val="paragraph"/>
      </w:pPr>
      <w:r w:rsidRPr="00495DC9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495DC9" w:rsidRDefault="007959B2" w:rsidP="0089133A">
      <w:pPr>
        <w:pStyle w:val="paragraph"/>
      </w:pPr>
      <w:r w:rsidRPr="00495DC9">
        <w:t>Таким образом можно понять, что для разработки программы с графическим интерфейсом</w:t>
      </w:r>
      <w:r w:rsidR="00FF2615" w:rsidRPr="00495DC9">
        <w:t xml:space="preserve"> под </w:t>
      </w:r>
      <w:r w:rsidR="00FF2615" w:rsidRPr="00495DC9">
        <w:rPr>
          <w:lang w:val="en-US"/>
        </w:rPr>
        <w:t>Windows</w:t>
      </w:r>
      <w:r w:rsidRPr="00495DC9">
        <w:t xml:space="preserve"> отлично подходит </w:t>
      </w:r>
      <w:r w:rsidRPr="00495DC9">
        <w:rPr>
          <w:lang w:val="en-US"/>
        </w:rPr>
        <w:t>C</w:t>
      </w:r>
      <w:r w:rsidRPr="00495DC9">
        <w:t xml:space="preserve">#, а в дополнение к нему </w:t>
      </w:r>
      <w:r w:rsidR="004D47D7" w:rsidRPr="00495DC9">
        <w:t xml:space="preserve">ЯП </w:t>
      </w:r>
      <w:r w:rsidR="004D47D7" w:rsidRPr="00495DC9">
        <w:rPr>
          <w:lang w:val="en-US"/>
        </w:rPr>
        <w:t>Python</w:t>
      </w:r>
      <w:r w:rsidRPr="00495DC9">
        <w:t xml:space="preserve"> для написания некоторых функций</w:t>
      </w:r>
      <w:r w:rsidR="000A0528" w:rsidRPr="00495DC9">
        <w:t xml:space="preserve"> программы</w:t>
      </w:r>
      <w:r w:rsidRPr="00495DC9">
        <w:t>.</w:t>
      </w:r>
    </w:p>
    <w:p w14:paraId="0F0F4C19" w14:textId="7195900E" w:rsidR="00604E9C" w:rsidRPr="00495DC9" w:rsidRDefault="00604E9C" w:rsidP="0089133A">
      <w:pPr>
        <w:pStyle w:val="paragraph"/>
      </w:pPr>
      <w:r w:rsidRPr="00495DC9">
        <w:t>1.2.3 Выбор среды разработки</w:t>
      </w:r>
      <w:r w:rsidR="00C64970">
        <w:t>.</w:t>
      </w:r>
    </w:p>
    <w:p w14:paraId="58E72543" w14:textId="1C34596C" w:rsidR="007959B2" w:rsidRPr="00495DC9" w:rsidRDefault="007959B2" w:rsidP="0089133A">
      <w:pPr>
        <w:pStyle w:val="paragraph"/>
      </w:pPr>
      <w:r w:rsidRPr="00495DC9">
        <w:t xml:space="preserve">Для </w:t>
      </w:r>
      <w:r w:rsidRPr="00495DC9">
        <w:rPr>
          <w:lang w:val="en-US"/>
        </w:rPr>
        <w:t>C</w:t>
      </w:r>
      <w:r w:rsidRPr="00495DC9">
        <w:t xml:space="preserve"># предусмотрена официальная среда разработки </w:t>
      </w:r>
      <w:r w:rsidRPr="00495DC9">
        <w:rPr>
          <w:lang w:val="en-US"/>
        </w:rPr>
        <w:t>Microsoft</w:t>
      </w:r>
      <w:r w:rsidRPr="00495DC9">
        <w:t xml:space="preserve"> </w:t>
      </w:r>
      <w:r w:rsidRPr="00495DC9">
        <w:rPr>
          <w:lang w:val="en-US"/>
        </w:rPr>
        <w:t>Visual</w:t>
      </w:r>
      <w:r w:rsidRPr="00495DC9">
        <w:t xml:space="preserve"> </w:t>
      </w:r>
      <w:r w:rsidRPr="00495DC9">
        <w:rPr>
          <w:lang w:val="en-US"/>
        </w:rPr>
        <w:t>Studio</w:t>
      </w:r>
      <w:r w:rsidRPr="00495DC9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33F417FE" w:rsidR="007959B2" w:rsidRPr="00495DC9" w:rsidRDefault="007959B2" w:rsidP="0089133A">
      <w:pPr>
        <w:pStyle w:val="paragraph"/>
      </w:pPr>
      <w:r w:rsidRPr="00495DC9">
        <w:lastRenderedPageBreak/>
        <w:t>Есть</w:t>
      </w:r>
      <w:r w:rsidRPr="00495DC9">
        <w:rPr>
          <w:lang w:val="en-US"/>
        </w:rPr>
        <w:t xml:space="preserve"> 3 </w:t>
      </w:r>
      <w:r w:rsidRPr="00495DC9">
        <w:t>разных</w:t>
      </w:r>
      <w:r w:rsidRPr="00495DC9">
        <w:rPr>
          <w:lang w:val="en-US"/>
        </w:rPr>
        <w:t xml:space="preserve"> </w:t>
      </w:r>
      <w:r w:rsidRPr="00495DC9">
        <w:t>выпуска</w:t>
      </w:r>
      <w:r w:rsidR="00162A89" w:rsidRPr="00495DC9">
        <w:rPr>
          <w:lang w:val="en-US"/>
        </w:rPr>
        <w:t xml:space="preserve"> IDE</w:t>
      </w:r>
      <w:r w:rsidR="000A0528" w:rsidRPr="00495DC9">
        <w:rPr>
          <w:lang w:val="en-US"/>
        </w:rPr>
        <w:t xml:space="preserve"> (Integrated Development Environment)</w:t>
      </w:r>
      <w:r w:rsidRPr="00495DC9">
        <w:rPr>
          <w:lang w:val="en-US"/>
        </w:rPr>
        <w:t xml:space="preserve"> Microsoft Visual Studio: Enterprise, Professional, Community. </w:t>
      </w:r>
      <w:r w:rsidRPr="00495DC9">
        <w:t xml:space="preserve">Они отличаются функционалом </w:t>
      </w:r>
      <w:r w:rsidR="00265578" w:rsidRPr="00495DC9">
        <w:t>отладки и тестирования приложения. Среди них есть</w:t>
      </w:r>
      <w:r w:rsidR="00162A89" w:rsidRPr="00495DC9">
        <w:t xml:space="preserve"> только одна бесплатная версия -</w:t>
      </w:r>
      <w:r w:rsidR="00D00E21">
        <w:t xml:space="preserve"> </w:t>
      </w:r>
      <w:r w:rsidR="00265578" w:rsidRPr="00495DC9">
        <w:rPr>
          <w:lang w:val="en-US"/>
        </w:rPr>
        <w:t>Community</w:t>
      </w:r>
      <w:r w:rsidR="00265578" w:rsidRPr="00495DC9">
        <w:t xml:space="preserve">. Поэтому был выбран выпуск </w:t>
      </w:r>
      <w:r w:rsidR="00265578" w:rsidRPr="00495DC9">
        <w:rPr>
          <w:lang w:val="en-US"/>
        </w:rPr>
        <w:t>Community</w:t>
      </w:r>
      <w:r w:rsidR="00265578" w:rsidRPr="00495DC9">
        <w:t>.</w:t>
      </w:r>
    </w:p>
    <w:p w14:paraId="6606E305" w14:textId="7291F8E4" w:rsidR="00604E9C" w:rsidRPr="00495DC9" w:rsidRDefault="00604E9C" w:rsidP="0089133A">
      <w:pPr>
        <w:pStyle w:val="paragraph"/>
      </w:pPr>
      <w:r w:rsidRPr="00495DC9">
        <w:t>1.2.4 Выбор библиотек</w:t>
      </w:r>
      <w:r w:rsidR="00BF4997" w:rsidRPr="00495DC9">
        <w:t xml:space="preserve"> и фреймворков</w:t>
      </w:r>
      <w:r w:rsidR="00C64970">
        <w:t>.</w:t>
      </w:r>
    </w:p>
    <w:p w14:paraId="0699389D" w14:textId="633E8174" w:rsidR="00300A96" w:rsidRPr="00495DC9" w:rsidRDefault="009B708A" w:rsidP="00D00E21">
      <w:pPr>
        <w:pStyle w:val="paragraph"/>
      </w:pPr>
      <w:r w:rsidRPr="00495DC9">
        <w:rPr>
          <w:lang w:val="en-US"/>
        </w:rPr>
        <w:t>System</w:t>
      </w:r>
      <w:r w:rsidR="00D00E21">
        <w:t xml:space="preserve"> - с</w:t>
      </w:r>
      <w:r w:rsidR="00300A96" w:rsidRPr="00495DC9">
        <w:t xml:space="preserve">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0D668966" w14:textId="637618BA" w:rsidR="00284CDB" w:rsidRPr="00495DC9" w:rsidRDefault="00284CDB" w:rsidP="0089133A">
      <w:pPr>
        <w:pStyle w:val="paragraph"/>
      </w:pPr>
      <w:r w:rsidRPr="00495DC9">
        <w:t xml:space="preserve">Windows </w:t>
      </w:r>
      <w:proofErr w:type="spellStart"/>
      <w:r w:rsidRPr="00495DC9">
        <w:t>Forms</w:t>
      </w:r>
      <w:proofErr w:type="spellEnd"/>
      <w:r w:rsidRPr="00495DC9">
        <w:t xml:space="preserve">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495DC9" w:rsidRDefault="00284CDB" w:rsidP="0089133A">
      <w:pPr>
        <w:pStyle w:val="paragraph"/>
      </w:pPr>
      <w:r w:rsidRPr="00495DC9">
        <w:t xml:space="preserve">В Windows </w:t>
      </w:r>
      <w:proofErr w:type="spellStart"/>
      <w:r w:rsidRPr="00495DC9">
        <w:t>Forms</w:t>
      </w:r>
      <w:proofErr w:type="spellEnd"/>
      <w:r w:rsidRPr="00495DC9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</w:t>
      </w:r>
      <w:proofErr w:type="spellStart"/>
      <w:r w:rsidRPr="00495DC9">
        <w:t>Forms</w:t>
      </w:r>
      <w:proofErr w:type="spellEnd"/>
      <w:r w:rsidRPr="00495DC9">
        <w:t xml:space="preserve"> могут получать доступ к локальному оборудованию и файловой системе компьютера, на котором работает приложение.</w:t>
      </w:r>
    </w:p>
    <w:p w14:paraId="5C3D7755" w14:textId="563AA5EE" w:rsidR="009F16DF" w:rsidRPr="00495DC9" w:rsidRDefault="009B708A" w:rsidP="00D00E21">
      <w:pPr>
        <w:pStyle w:val="paragraph"/>
      </w:pPr>
      <w:r w:rsidRPr="00495DC9">
        <w:rPr>
          <w:lang w:val="en-US"/>
        </w:rPr>
        <w:t>Microsoft</w:t>
      </w:r>
      <w:r w:rsidRPr="00495DC9">
        <w:t>.</w:t>
      </w:r>
      <w:r w:rsidR="009F16DF" w:rsidRPr="00495DC9">
        <w:rPr>
          <w:lang w:val="en-US"/>
        </w:rPr>
        <w:t>Win</w:t>
      </w:r>
      <w:r w:rsidR="009F16DF" w:rsidRPr="00495DC9">
        <w:t>32.</w:t>
      </w:r>
      <w:proofErr w:type="spellStart"/>
      <w:r w:rsidRPr="00495DC9">
        <w:rPr>
          <w:lang w:val="en-US"/>
        </w:rPr>
        <w:t>TaskSheduler</w:t>
      </w:r>
      <w:proofErr w:type="spellEnd"/>
      <w:r w:rsidR="00D00E21">
        <w:t xml:space="preserve"> - б</w:t>
      </w:r>
      <w:r w:rsidR="009F16DF" w:rsidRPr="00495DC9">
        <w:t xml:space="preserve">иблиотека, которая позволяет работать с Планировщиком заданий ОС </w:t>
      </w:r>
      <w:r w:rsidR="009F16DF" w:rsidRPr="00495DC9">
        <w:rPr>
          <w:lang w:val="en-US"/>
        </w:rPr>
        <w:t>Windows</w:t>
      </w:r>
      <w:r w:rsidR="009F16DF" w:rsidRPr="00495DC9">
        <w:t>, с помощью нее реализована установка ПО в автозапуск для удаленного управления ПК.</w:t>
      </w:r>
    </w:p>
    <w:p w14:paraId="0591A341" w14:textId="403A5639" w:rsidR="00265578" w:rsidRPr="00495DC9" w:rsidRDefault="00265578" w:rsidP="0089133A">
      <w:pPr>
        <w:pStyle w:val="paragraph"/>
      </w:pPr>
      <w:r w:rsidRPr="00495DC9">
        <w:t xml:space="preserve">Технология </w:t>
      </w:r>
      <w:r w:rsidRPr="00495DC9">
        <w:rPr>
          <w:lang w:val="en-US"/>
        </w:rPr>
        <w:t>Windows</w:t>
      </w:r>
      <w:r w:rsidRPr="00495DC9">
        <w:t xml:space="preserve"> </w:t>
      </w:r>
      <w:r w:rsidRPr="00495DC9">
        <w:rPr>
          <w:lang w:val="en-US"/>
        </w:rPr>
        <w:t>Presentation</w:t>
      </w:r>
      <w:r w:rsidRPr="00495DC9">
        <w:t xml:space="preserve"> </w:t>
      </w:r>
      <w:r w:rsidRPr="00495DC9">
        <w:rPr>
          <w:lang w:val="en-US"/>
        </w:rPr>
        <w:t>Foundation</w:t>
      </w:r>
      <w:r w:rsidRPr="00495DC9">
        <w:t xml:space="preserve"> (Далее </w:t>
      </w:r>
      <w:r w:rsidRPr="00495DC9">
        <w:rPr>
          <w:lang w:val="en-US"/>
        </w:rPr>
        <w:t>WPF</w:t>
      </w:r>
      <w:r w:rsidRPr="00495DC9">
        <w:t>) является часть</w:t>
      </w:r>
      <w:r w:rsidR="00D00E21">
        <w:t>ю</w:t>
      </w:r>
      <w:r w:rsidRPr="00495DC9">
        <w:t xml:space="preserve"> экосистемы платформы .</w:t>
      </w:r>
      <w:r w:rsidRPr="00495DC9">
        <w:rPr>
          <w:lang w:val="en-US"/>
        </w:rPr>
        <w:t>NET</w:t>
      </w:r>
      <w:r w:rsidRPr="00495DC9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495DC9" w:rsidRDefault="00265578" w:rsidP="0089133A">
      <w:pPr>
        <w:pStyle w:val="paragraph"/>
      </w:pPr>
      <w:r w:rsidRPr="00495DC9">
        <w:t xml:space="preserve">Если при создании традиционных приложений на основе </w:t>
      </w:r>
      <w:proofErr w:type="spellStart"/>
      <w:r w:rsidRPr="00495DC9">
        <w:t>WinForms</w:t>
      </w:r>
      <w:proofErr w:type="spellEnd"/>
      <w:r w:rsidRPr="00495DC9">
        <w:t xml:space="preserve"> за </w:t>
      </w:r>
      <w:r w:rsidR="0045205A" w:rsidRPr="00495DC9">
        <w:t>отображение</w:t>
      </w:r>
      <w:r w:rsidRPr="00495DC9">
        <w:t xml:space="preserve"> элементов управления и графики отвечали такие части ОС Windows, как User32 и GDI+, то приложения WPF основаны на DirectX. В этом </w:t>
      </w:r>
      <w:r w:rsidRPr="00495DC9">
        <w:lastRenderedPageBreak/>
        <w:t>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495DC9" w:rsidRDefault="00265578" w:rsidP="0089133A">
      <w:pPr>
        <w:pStyle w:val="paragraph"/>
      </w:pPr>
      <w:r w:rsidRPr="00495DC9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66C0F27C" w:rsidR="00604E9C" w:rsidRPr="00495DC9" w:rsidRDefault="00604E9C" w:rsidP="003A53D4">
      <w:pPr>
        <w:pStyle w:val="paragraph"/>
        <w:ind w:firstLine="706"/>
        <w:outlineLvl w:val="1"/>
      </w:pPr>
      <w:bookmarkStart w:id="4" w:name="_Toc165816365"/>
      <w:r w:rsidRPr="00495DC9">
        <w:t>1.3 Анализ существующих решений</w:t>
      </w:r>
      <w:bookmarkEnd w:id="4"/>
    </w:p>
    <w:p w14:paraId="1B215CB4" w14:textId="78290F62" w:rsidR="00604E9C" w:rsidRPr="00C64970" w:rsidRDefault="00604E9C" w:rsidP="0089133A">
      <w:pPr>
        <w:pStyle w:val="paragraph"/>
      </w:pPr>
      <w:r w:rsidRPr="00495DC9">
        <w:t>1.3.1 СС</w:t>
      </w:r>
      <w:r w:rsidR="00284CDB" w:rsidRPr="00495DC9">
        <w:rPr>
          <w:lang w:val="en-US"/>
        </w:rPr>
        <w:t>leaner</w:t>
      </w:r>
      <w:r w:rsidR="00C64970">
        <w:t>.</w:t>
      </w:r>
    </w:p>
    <w:p w14:paraId="6543AFDD" w14:textId="5D76A341" w:rsidR="00284CDB" w:rsidRDefault="001F2E3A" w:rsidP="0089133A">
      <w:pPr>
        <w:pStyle w:val="paragraph"/>
      </w:pPr>
      <w:r w:rsidRPr="00495DC9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495DC9">
        <w:t xml:space="preserve">премиум </w:t>
      </w:r>
      <w:r w:rsidRPr="00495DC9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495DC9">
        <w:t xml:space="preserve">портативную </w:t>
      </w:r>
      <w:r w:rsidRPr="00495DC9">
        <w:t>версию и запускать её с флешки на разных компьютерах.</w:t>
      </w:r>
    </w:p>
    <w:p w14:paraId="4A8DBF83" w14:textId="77777777" w:rsidR="001F2E3A" w:rsidRPr="00495DC9" w:rsidRDefault="00284CDB" w:rsidP="0089133A">
      <w:pPr>
        <w:pStyle w:val="paragraph"/>
      </w:pPr>
      <w:r w:rsidRPr="00495DC9">
        <w:t>Достоинства:</w:t>
      </w:r>
    </w:p>
    <w:p w14:paraId="77E75A3A" w14:textId="367DB854" w:rsidR="001F2E3A" w:rsidRPr="00495DC9" w:rsidRDefault="001F2E3A" w:rsidP="00E43866">
      <w:pPr>
        <w:pStyle w:val="paragraph"/>
        <w:numPr>
          <w:ilvl w:val="0"/>
          <w:numId w:val="2"/>
        </w:numPr>
        <w:ind w:left="990" w:hanging="281"/>
      </w:pPr>
      <w:r w:rsidRPr="00495DC9">
        <w:t>Большое кол-во функций;</w:t>
      </w:r>
    </w:p>
    <w:p w14:paraId="2C86F34C" w14:textId="1BD4318D" w:rsidR="001F2E3A" w:rsidRPr="00495DC9" w:rsidRDefault="001F2E3A" w:rsidP="00E43866">
      <w:pPr>
        <w:pStyle w:val="paragraph"/>
        <w:numPr>
          <w:ilvl w:val="0"/>
          <w:numId w:val="2"/>
        </w:numPr>
        <w:ind w:left="990" w:hanging="281"/>
      </w:pPr>
      <w:r w:rsidRPr="00495DC9">
        <w:t>Качественная и при этом быстрая очистка/анализ;</w:t>
      </w:r>
    </w:p>
    <w:p w14:paraId="4BF3DFC3" w14:textId="31E58826" w:rsidR="001F2E3A" w:rsidRPr="00495DC9" w:rsidRDefault="001F2E3A" w:rsidP="00E43866">
      <w:pPr>
        <w:pStyle w:val="paragraph"/>
        <w:numPr>
          <w:ilvl w:val="0"/>
          <w:numId w:val="2"/>
        </w:numPr>
        <w:ind w:left="990" w:hanging="281"/>
      </w:pPr>
      <w:r w:rsidRPr="00495DC9">
        <w:t>Удобный и приятный интерфейс</w:t>
      </w:r>
      <w:r w:rsidR="00711147">
        <w:t xml:space="preserve"> (</w:t>
      </w:r>
      <w:r w:rsidR="00A415FF">
        <w:t>Рисунок</w:t>
      </w:r>
      <w:r w:rsidR="00711147">
        <w:t xml:space="preserve"> 4)</w:t>
      </w:r>
      <w:r w:rsidRPr="00495DC9">
        <w:t>;</w:t>
      </w:r>
    </w:p>
    <w:p w14:paraId="4D5721F5" w14:textId="1050F80E" w:rsidR="001F2E3A" w:rsidRPr="00495DC9" w:rsidRDefault="001F2E3A" w:rsidP="00E43866">
      <w:pPr>
        <w:pStyle w:val="paragraph"/>
        <w:numPr>
          <w:ilvl w:val="0"/>
          <w:numId w:val="2"/>
        </w:numPr>
        <w:ind w:left="990" w:hanging="281"/>
      </w:pPr>
      <w:r w:rsidRPr="00495DC9">
        <w:t>Поддерживается русский язык</w:t>
      </w:r>
      <w:r w:rsidR="0058546D" w:rsidRPr="00495DC9">
        <w:t>.</w:t>
      </w:r>
    </w:p>
    <w:p w14:paraId="751A3F8F" w14:textId="3AF8DA9C" w:rsidR="00284CDB" w:rsidRPr="00495DC9" w:rsidRDefault="00284CDB" w:rsidP="0089133A">
      <w:pPr>
        <w:pStyle w:val="paragraph"/>
      </w:pPr>
      <w:r w:rsidRPr="00495DC9">
        <w:t xml:space="preserve">Недостатки: </w:t>
      </w:r>
    </w:p>
    <w:p w14:paraId="238AFFDD" w14:textId="2F5E69E7" w:rsidR="00284CDB" w:rsidRPr="00495DC9" w:rsidRDefault="00284CDB" w:rsidP="00E43866">
      <w:pPr>
        <w:pStyle w:val="paragraph"/>
        <w:numPr>
          <w:ilvl w:val="0"/>
          <w:numId w:val="3"/>
        </w:numPr>
        <w:ind w:left="990" w:hanging="281"/>
      </w:pPr>
      <w:r w:rsidRPr="00495DC9">
        <w:t xml:space="preserve">Очищать реестр с помощью </w:t>
      </w:r>
      <w:proofErr w:type="spellStart"/>
      <w:r w:rsidRPr="00495DC9">
        <w:t>CCleaner</w:t>
      </w:r>
      <w:proofErr w:type="spellEnd"/>
      <w:r w:rsidRPr="00495DC9">
        <w:t xml:space="preserve"> бесполезно и даже вредно.</w:t>
      </w:r>
    </w:p>
    <w:p w14:paraId="75F6B46C" w14:textId="6F3BA57B" w:rsidR="00284CDB" w:rsidRPr="00495DC9" w:rsidRDefault="00284CDB" w:rsidP="0089133A">
      <w:pPr>
        <w:pStyle w:val="paragraph"/>
      </w:pPr>
      <w:r w:rsidRPr="00495DC9">
        <w:t xml:space="preserve"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</w:t>
      </w:r>
      <w:r w:rsidRPr="00495DC9">
        <w:lastRenderedPageBreak/>
        <w:t>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495DC9" w:rsidRDefault="00284CDB" w:rsidP="0089133A">
      <w:pPr>
        <w:pStyle w:val="paragraph"/>
      </w:pPr>
      <w:r w:rsidRPr="00495DC9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495DC9">
        <w:t>ельно имела смысл, но не теперь;</w:t>
      </w:r>
    </w:p>
    <w:p w14:paraId="07816AD7" w14:textId="16D2290C" w:rsidR="00284CDB" w:rsidRPr="00495DC9" w:rsidRDefault="00284CDB" w:rsidP="0089133A">
      <w:pPr>
        <w:pStyle w:val="paragraph"/>
      </w:pPr>
      <w:r w:rsidRPr="00495DC9">
        <w:t>Microsoft официально заявила, что эта процедура бесполезна и зачастую даже вредна.</w:t>
      </w:r>
    </w:p>
    <w:p w14:paraId="2B180018" w14:textId="177D74DF" w:rsidR="00284CDB" w:rsidRPr="00495DC9" w:rsidRDefault="00284CDB" w:rsidP="0089133A">
      <w:pPr>
        <w:pStyle w:val="paragraph"/>
      </w:pPr>
      <w:r w:rsidRPr="00495DC9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495DC9" w:rsidRDefault="00284CDB" w:rsidP="0089133A">
      <w:pPr>
        <w:pStyle w:val="paragraph"/>
      </w:pPr>
      <w:r w:rsidRPr="00495DC9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495DC9">
        <w:t>гружаться быстрее;</w:t>
      </w:r>
    </w:p>
    <w:p w14:paraId="3DA958A7" w14:textId="66F8F69F" w:rsidR="001F2E3A" w:rsidRPr="00495DC9" w:rsidRDefault="00284CDB" w:rsidP="00E43866">
      <w:pPr>
        <w:pStyle w:val="paragraph"/>
        <w:numPr>
          <w:ilvl w:val="0"/>
          <w:numId w:val="3"/>
        </w:numPr>
        <w:ind w:left="990" w:hanging="281"/>
      </w:pPr>
      <w:proofErr w:type="spellStart"/>
      <w:r w:rsidRPr="00495DC9">
        <w:t>CCleaner</w:t>
      </w:r>
      <w:proofErr w:type="spellEnd"/>
      <w:r w:rsidRPr="00495DC9">
        <w:t xml:space="preserve"> назойливо предлагает программное обеспечение</w:t>
      </w:r>
      <w:r w:rsidR="001F2E3A" w:rsidRPr="00495DC9">
        <w:t>.</w:t>
      </w:r>
    </w:p>
    <w:p w14:paraId="0444C24B" w14:textId="4D76A8BA" w:rsidR="00284CDB" w:rsidRPr="00495DC9" w:rsidRDefault="00284CDB" w:rsidP="0089133A">
      <w:pPr>
        <w:pStyle w:val="paragraph"/>
      </w:pPr>
      <w:proofErr w:type="spellStart"/>
      <w:r w:rsidRPr="00495DC9">
        <w:t>CCleaner</w:t>
      </w:r>
      <w:proofErr w:type="spellEnd"/>
      <w:r w:rsidRPr="00495DC9">
        <w:t xml:space="preserve">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495DC9" w:rsidRDefault="00284CDB" w:rsidP="0089133A">
      <w:pPr>
        <w:pStyle w:val="paragraph"/>
      </w:pPr>
      <w:r w:rsidRPr="00495DC9">
        <w:t xml:space="preserve">Например, при установке программа предлагает загрузить антивирусы </w:t>
      </w:r>
      <w:proofErr w:type="spellStart"/>
      <w:r w:rsidRPr="00495DC9">
        <w:t>Avast</w:t>
      </w:r>
      <w:proofErr w:type="spellEnd"/>
      <w:r w:rsidRPr="00495DC9">
        <w:t xml:space="preserve"> или AVG. Это ожидаемо, потому что чистильщик принадлежит </w:t>
      </w:r>
      <w:proofErr w:type="spellStart"/>
      <w:r w:rsidRPr="00495DC9">
        <w:t>Avast</w:t>
      </w:r>
      <w:proofErr w:type="spellEnd"/>
      <w:r w:rsidR="00E20BA9" w:rsidRPr="00495DC9">
        <w:t>, но всё равно не очень приятно;</w:t>
      </w:r>
    </w:p>
    <w:p w14:paraId="123A25E1" w14:textId="0ED9D428" w:rsidR="001F2E3A" w:rsidRPr="00495DC9" w:rsidRDefault="001F2E3A" w:rsidP="00E43866">
      <w:pPr>
        <w:pStyle w:val="paragraph"/>
        <w:numPr>
          <w:ilvl w:val="0"/>
          <w:numId w:val="3"/>
        </w:numPr>
        <w:ind w:left="990" w:hanging="281"/>
      </w:pPr>
      <w:proofErr w:type="spellStart"/>
      <w:r w:rsidRPr="00495DC9">
        <w:t>CCleaner</w:t>
      </w:r>
      <w:proofErr w:type="spellEnd"/>
      <w:r w:rsidRPr="00495DC9">
        <w:t xml:space="preserve"> занимает оперативную память и показывает рекламу.</w:t>
      </w:r>
    </w:p>
    <w:p w14:paraId="302CC7C9" w14:textId="77777777" w:rsidR="001F2E3A" w:rsidRPr="00495DC9" w:rsidRDefault="001F2E3A" w:rsidP="0089133A">
      <w:pPr>
        <w:pStyle w:val="paragraph"/>
      </w:pPr>
      <w:r w:rsidRPr="00495DC9">
        <w:t xml:space="preserve">Ранние версии </w:t>
      </w:r>
      <w:proofErr w:type="spellStart"/>
      <w:r w:rsidRPr="00495DC9">
        <w:t>CCleaner</w:t>
      </w:r>
      <w:proofErr w:type="spellEnd"/>
      <w:r w:rsidRPr="00495DC9">
        <w:t xml:space="preserve"> запускались только по требованию пользователя. У вас осталось мало места на диске, вы запустили чистильщик, освободили пространство и забыли о </w:t>
      </w:r>
      <w:proofErr w:type="spellStart"/>
      <w:r w:rsidRPr="00495DC9">
        <w:t>CCleaner</w:t>
      </w:r>
      <w:proofErr w:type="spellEnd"/>
      <w:r w:rsidRPr="00495DC9">
        <w:t xml:space="preserve">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495DC9" w:rsidRDefault="001F2E3A" w:rsidP="0089133A">
      <w:pPr>
        <w:pStyle w:val="paragraph"/>
      </w:pPr>
      <w:r w:rsidRPr="00495DC9">
        <w:t xml:space="preserve">Вдобавок программа регулярно предлагает купить Pro‑версию за 19,95 доллара в год. Но это вряд ли можно назвать удачным вложением. </w:t>
      </w:r>
      <w:proofErr w:type="spellStart"/>
      <w:r w:rsidRPr="00495DC9">
        <w:t>CCleaner</w:t>
      </w:r>
      <w:proofErr w:type="spellEnd"/>
      <w:r w:rsidRPr="00495DC9">
        <w:t xml:space="preserve"> Professional умеет только автоматически выполнять очистку ненужных данных, ис</w:t>
      </w:r>
      <w:r w:rsidR="00E20BA9" w:rsidRPr="00495DC9">
        <w:t xml:space="preserve">тории браузеров и файлов </w:t>
      </w:r>
      <w:proofErr w:type="spellStart"/>
      <w:r w:rsidR="00E20BA9" w:rsidRPr="00495DC9">
        <w:t>cookie</w:t>
      </w:r>
      <w:proofErr w:type="spellEnd"/>
      <w:r w:rsidR="00E20BA9" w:rsidRPr="00495DC9">
        <w:t>;</w:t>
      </w:r>
    </w:p>
    <w:p w14:paraId="3137F3F0" w14:textId="0396B518" w:rsidR="001F2E3A" w:rsidRPr="00495DC9" w:rsidRDefault="001F2E3A" w:rsidP="00E43866">
      <w:pPr>
        <w:pStyle w:val="paragraph"/>
        <w:numPr>
          <w:ilvl w:val="0"/>
          <w:numId w:val="3"/>
        </w:numPr>
        <w:ind w:left="990" w:hanging="281"/>
      </w:pPr>
      <w:proofErr w:type="spellStart"/>
      <w:r w:rsidRPr="00495DC9">
        <w:t>CCleaner</w:t>
      </w:r>
      <w:proofErr w:type="spellEnd"/>
      <w:r w:rsidRPr="00495DC9">
        <w:t xml:space="preserve"> собирает пользовательские данные.</w:t>
      </w:r>
    </w:p>
    <w:p w14:paraId="7D24A7D4" w14:textId="071F4352" w:rsidR="001F2E3A" w:rsidRPr="00495DC9" w:rsidRDefault="001F2E3A" w:rsidP="0089133A">
      <w:pPr>
        <w:pStyle w:val="paragraph"/>
      </w:pPr>
      <w:r w:rsidRPr="00495DC9">
        <w:lastRenderedPageBreak/>
        <w:t xml:space="preserve">Эта скрытая функция называется </w:t>
      </w:r>
      <w:proofErr w:type="spellStart"/>
      <w:r w:rsidRPr="00495DC9">
        <w:t>Heartbeat</w:t>
      </w:r>
      <w:proofErr w:type="spellEnd"/>
      <w:r w:rsidRPr="00495DC9">
        <w:t xml:space="preserve">. Приложение отправляет статистику использования </w:t>
      </w:r>
      <w:proofErr w:type="spellStart"/>
      <w:r w:rsidRPr="00495DC9">
        <w:t>CCleaner</w:t>
      </w:r>
      <w:proofErr w:type="spellEnd"/>
      <w:r w:rsidRPr="00495DC9">
        <w:t xml:space="preserve"> на серверы </w:t>
      </w:r>
      <w:proofErr w:type="spellStart"/>
      <w:r w:rsidRPr="00495DC9">
        <w:t>Avast</w:t>
      </w:r>
      <w:proofErr w:type="spellEnd"/>
      <w:r w:rsidRPr="00495DC9">
        <w:t xml:space="preserve"> каждые 12 часов.</w:t>
      </w:r>
    </w:p>
    <w:p w14:paraId="61B2BB51" w14:textId="1F873B9A" w:rsidR="00495DC9" w:rsidRDefault="001F2E3A" w:rsidP="00495DC9">
      <w:pPr>
        <w:pStyle w:val="paragraph"/>
      </w:pPr>
      <w:r w:rsidRPr="00495DC9">
        <w:t xml:space="preserve">Более того, собранную информацию </w:t>
      </w:r>
      <w:proofErr w:type="spellStart"/>
      <w:r w:rsidRPr="00495DC9">
        <w:t>Piriform</w:t>
      </w:r>
      <w:proofErr w:type="spellEnd"/>
      <w:r w:rsidRPr="00495DC9">
        <w:t xml:space="preserve"> и </w:t>
      </w:r>
      <w:proofErr w:type="spellStart"/>
      <w:r w:rsidRPr="00495DC9">
        <w:t>Avast</w:t>
      </w:r>
      <w:proofErr w:type="spellEnd"/>
      <w:r w:rsidRPr="00495DC9">
        <w:t xml:space="preserve"> имеют право продавать третьим лицам, о чём прямо соо</w:t>
      </w:r>
      <w:r w:rsidR="00E20BA9" w:rsidRPr="00495DC9">
        <w:t>бщают в лицензион</w:t>
      </w:r>
      <w:r w:rsidR="0089133A" w:rsidRPr="00495DC9">
        <w:t>ном соглашении.</w:t>
      </w:r>
    </w:p>
    <w:p w14:paraId="62E144B9" w14:textId="77777777" w:rsidR="00711147" w:rsidRPr="00495DC9" w:rsidRDefault="00711147" w:rsidP="00711147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495DC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6A9296" wp14:editId="1C6A158A">
            <wp:extent cx="5365779" cy="3848100"/>
            <wp:effectExtent l="0" t="0" r="635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54" cy="38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6696" w14:textId="77777777" w:rsidR="00711147" w:rsidRPr="00495DC9" w:rsidRDefault="00711147" w:rsidP="00711147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4 – Окно </w:t>
      </w:r>
      <w:proofErr w:type="spellStart"/>
      <w:r w:rsidRPr="00495D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  <w:proofErr w:type="spellEnd"/>
    </w:p>
    <w:p w14:paraId="2206330D" w14:textId="77777777" w:rsidR="00711147" w:rsidRPr="00495DC9" w:rsidRDefault="00711147" w:rsidP="00495DC9">
      <w:pPr>
        <w:pStyle w:val="paragraph"/>
      </w:pPr>
    </w:p>
    <w:p w14:paraId="091EAFD6" w14:textId="5A4344C9" w:rsidR="008E784C" w:rsidRPr="00495DC9" w:rsidRDefault="00AB27E2" w:rsidP="00495DC9">
      <w:pPr>
        <w:pStyle w:val="paragraph"/>
      </w:pPr>
      <w:r w:rsidRPr="00495DC9">
        <w:br w:type="page"/>
      </w:r>
    </w:p>
    <w:p w14:paraId="1C66DD26" w14:textId="7E3870EE" w:rsidR="003E22D7" w:rsidRDefault="00A40FD3" w:rsidP="00CD3D07">
      <w:pPr>
        <w:shd w:val="clear" w:color="auto" w:fill="FFFFFF"/>
        <w:suppressAutoHyphens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5816366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 xml:space="preserve">2 </w:t>
      </w:r>
      <w:r w:rsidR="003E22D7" w:rsidRP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П</w:t>
      </w:r>
      <w:r w:rsidR="00D00E21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рактическая часть</w:t>
      </w:r>
      <w:bookmarkEnd w:id="5"/>
    </w:p>
    <w:p w14:paraId="3BB38FE9" w14:textId="299A6A6B" w:rsidR="00D00E21" w:rsidRDefault="00D00E21" w:rsidP="00D00E21">
      <w:pPr>
        <w:pStyle w:val="paragraph"/>
        <w:ind w:firstLine="706"/>
        <w:outlineLvl w:val="1"/>
      </w:pPr>
      <w:bookmarkStart w:id="6" w:name="_Toc165816367"/>
      <w:r>
        <w:t>2.1 Описание алгоритма программы</w:t>
      </w:r>
      <w:bookmarkEnd w:id="6"/>
    </w:p>
    <w:p w14:paraId="407C31A8" w14:textId="4A4F47B1" w:rsidR="00D00E21" w:rsidRDefault="00D00E21" w:rsidP="00A40FD3">
      <w:pPr>
        <w:pStyle w:val="paragraph"/>
        <w:ind w:firstLine="706"/>
      </w:pPr>
      <w:r>
        <w:t>Для наглядности работы программы было решено составить диаграмму, в которой описана логика её выполнения (</w:t>
      </w:r>
      <w:r w:rsidR="00A415FF">
        <w:t>Рисунок</w:t>
      </w:r>
      <w:r>
        <w:t xml:space="preserve"> 5)</w:t>
      </w:r>
      <w:r w:rsidR="002D2B2B">
        <w:t>.</w:t>
      </w:r>
    </w:p>
    <w:p w14:paraId="671949B2" w14:textId="7FF6731B" w:rsidR="002D2B2B" w:rsidRDefault="00C9264C" w:rsidP="00C9264C">
      <w:pPr>
        <w:pStyle w:val="paragraph"/>
        <w:ind w:firstLine="706"/>
        <w:jc w:val="center"/>
      </w:pPr>
      <w:r>
        <w:rPr>
          <w:noProof/>
        </w:rPr>
        <w:drawing>
          <wp:inline distT="0" distB="0" distL="0" distR="0" wp14:anchorId="181D2F94" wp14:editId="294D5158">
            <wp:extent cx="5132035" cy="33386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47"/>
                    <a:stretch/>
                  </pic:blipFill>
                  <pic:spPr bwMode="auto">
                    <a:xfrm>
                      <a:off x="0" y="0"/>
                      <a:ext cx="5145419" cy="33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15EC" w14:textId="27E7F707" w:rsidR="00C9264C" w:rsidRDefault="00C9264C" w:rsidP="00C9264C">
      <w:pPr>
        <w:pStyle w:val="paragraph"/>
        <w:ind w:firstLine="706"/>
        <w:jc w:val="center"/>
      </w:pPr>
      <w:r>
        <w:t>Рисунок 5 – Диаграмма логики программы</w:t>
      </w:r>
    </w:p>
    <w:p w14:paraId="6CE830F8" w14:textId="4C24DF86" w:rsidR="002D2B2B" w:rsidRPr="00C9264C" w:rsidRDefault="002D2B2B" w:rsidP="00A40FD3">
      <w:pPr>
        <w:pStyle w:val="paragraph"/>
        <w:ind w:firstLine="706"/>
      </w:pPr>
      <w:r>
        <w:t xml:space="preserve">В данной диаграмме показано что </w:t>
      </w:r>
      <w:r w:rsidR="00C9264C">
        <w:t xml:space="preserve">программа запускается и сразу создает нужные папки для будущего хранения логов. После чего пользователь должен указать нужные флаги и начать очистку, программа считает указанные файлы и будет по порядку выполнять очистку. При критической ошибке будет выдано окно с текстом ошибки и программа перезапустится. Если очистка пройдет успешно, то </w:t>
      </w:r>
      <w:r w:rsidR="002351EC">
        <w:t>алгоритм возвращается к указанию флагов.</w:t>
      </w:r>
    </w:p>
    <w:p w14:paraId="04C57ACB" w14:textId="65B35E5E" w:rsidR="003E22D7" w:rsidRPr="00495DC9" w:rsidRDefault="003E22D7" w:rsidP="003A53D4">
      <w:pPr>
        <w:pStyle w:val="paragraph"/>
        <w:ind w:firstLine="706"/>
        <w:outlineLvl w:val="1"/>
      </w:pPr>
      <w:bookmarkStart w:id="7" w:name="_Toc165816368"/>
      <w:r w:rsidRPr="00495DC9">
        <w:t>2.</w:t>
      </w:r>
      <w:r w:rsidR="00D00E21">
        <w:t>2</w:t>
      </w:r>
      <w:r w:rsidRPr="00495DC9">
        <w:t xml:space="preserve"> Макет графического интерфейса</w:t>
      </w:r>
      <w:bookmarkEnd w:id="7"/>
    </w:p>
    <w:p w14:paraId="606CC12F" w14:textId="48081702" w:rsidR="003E22D7" w:rsidRPr="00495DC9" w:rsidRDefault="00DC0D21" w:rsidP="00AB27E2">
      <w:pPr>
        <w:pStyle w:val="paragraph"/>
      </w:pPr>
      <w:r w:rsidRPr="00495DC9">
        <w:t xml:space="preserve">Макет графического интерфейса был написать с использованием языка разметки </w:t>
      </w:r>
      <w:r w:rsidRPr="00495DC9">
        <w:rPr>
          <w:lang w:val="en-US"/>
        </w:rPr>
        <w:t>XAML</w:t>
      </w:r>
      <w:r w:rsidRPr="00495DC9">
        <w:t xml:space="preserve">, который сделан на основе </w:t>
      </w:r>
      <w:r w:rsidRPr="00495DC9">
        <w:rPr>
          <w:lang w:val="en-US"/>
        </w:rPr>
        <w:t>XML</w:t>
      </w:r>
      <w:r w:rsidRPr="00495DC9"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2D2B2B">
        <w:t>пару</w:t>
      </w:r>
      <w:r w:rsidR="008E784C" w:rsidRPr="00495DC9">
        <w:t xml:space="preserve"> окон</w:t>
      </w:r>
      <w:r w:rsidR="002D2B2B">
        <w:t xml:space="preserve"> – главное окно (</w:t>
      </w:r>
      <w:r w:rsidR="00A415FF">
        <w:t>Рисунок</w:t>
      </w:r>
      <w:r w:rsidR="002D2B2B">
        <w:t xml:space="preserve"> 6) и окно установки программы для удаленного доступа (</w:t>
      </w:r>
      <w:r w:rsidR="00A415FF">
        <w:t>Рисунок</w:t>
      </w:r>
      <w:r w:rsidR="002D2B2B">
        <w:t xml:space="preserve"> 7).</w:t>
      </w:r>
    </w:p>
    <w:p w14:paraId="5BCC537C" w14:textId="7F641294" w:rsidR="000D6ACC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219A75F9" w:rsidR="000D6ACC" w:rsidRDefault="000D6ACC" w:rsidP="000D6ACC">
      <w:pPr>
        <w:pStyle w:val="paragraph"/>
        <w:ind w:firstLine="0"/>
        <w:jc w:val="center"/>
      </w:pPr>
      <w:r w:rsidRPr="00495DC9">
        <w:t xml:space="preserve">Рисунок </w:t>
      </w:r>
      <w:r w:rsidR="00D00E21">
        <w:t>6</w:t>
      </w:r>
      <w:r w:rsidRPr="00495DC9">
        <w:t xml:space="preserve"> – Главное окно</w:t>
      </w:r>
    </w:p>
    <w:p w14:paraId="48313B72" w14:textId="53510FB0" w:rsidR="00C70B9D" w:rsidRPr="00495DC9" w:rsidRDefault="00C70B9D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69C38CF" w:rsidR="000D6ACC" w:rsidRPr="00495DC9" w:rsidRDefault="000D6ACC" w:rsidP="000D6ACC">
      <w:pPr>
        <w:pStyle w:val="paragraph"/>
        <w:ind w:firstLine="0"/>
        <w:jc w:val="center"/>
      </w:pPr>
      <w:r w:rsidRPr="00495DC9">
        <w:t xml:space="preserve">Рисунок 7 – Окно установки </w:t>
      </w:r>
      <w:r w:rsidR="002D2B2B">
        <w:t xml:space="preserve">программы для </w:t>
      </w:r>
      <w:r w:rsidRPr="00495DC9">
        <w:t>удаленного доступа</w:t>
      </w:r>
    </w:p>
    <w:p w14:paraId="75F32039" w14:textId="1C1A4AD0" w:rsidR="000D6ACC" w:rsidRPr="00495DC9" w:rsidRDefault="000D6ACC" w:rsidP="00290CDB">
      <w:pPr>
        <w:pStyle w:val="paragraph"/>
        <w:ind w:firstLine="706"/>
        <w:outlineLvl w:val="1"/>
      </w:pPr>
      <w:bookmarkStart w:id="8" w:name="_Toc165816369"/>
      <w:r w:rsidRPr="00495DC9">
        <w:t>2.</w:t>
      </w:r>
      <w:r w:rsidR="00D00E21">
        <w:t>3</w:t>
      </w:r>
      <w:r w:rsidRPr="00495DC9">
        <w:t xml:space="preserve"> Описание исходного кода</w:t>
      </w:r>
      <w:bookmarkEnd w:id="8"/>
    </w:p>
    <w:p w14:paraId="4F7701B2" w14:textId="425A7E5D" w:rsidR="000D6ACC" w:rsidRPr="00495DC9" w:rsidRDefault="000D6ACC" w:rsidP="009903E0">
      <w:pPr>
        <w:pStyle w:val="paragraph"/>
      </w:pPr>
      <w:r w:rsidRPr="00495DC9">
        <w:t xml:space="preserve">Для начала нужно написать графический интерфейс на языке разметки </w:t>
      </w:r>
      <w:r w:rsidRPr="00495DC9">
        <w:rPr>
          <w:lang w:val="en-US"/>
        </w:rPr>
        <w:t>XAML</w:t>
      </w:r>
      <w:r w:rsidR="00290CDB" w:rsidRPr="00495DC9">
        <w:t xml:space="preserve">, укажем основные параметры окна </w:t>
      </w:r>
      <w:r w:rsidRPr="00495DC9">
        <w:t>(</w:t>
      </w:r>
      <w:r w:rsidR="00A415FF">
        <w:t>Рисунок</w:t>
      </w:r>
      <w:r w:rsidRPr="00495DC9">
        <w:t xml:space="preserve"> 8)</w:t>
      </w:r>
      <w:r w:rsidR="00290CDB" w:rsidRPr="00495DC9">
        <w:t>.</w:t>
      </w:r>
      <w:r w:rsidR="009903E0" w:rsidRPr="00495DC9">
        <w:t xml:space="preserve"> Отрисуем панель выбора параметров очистки (</w:t>
      </w:r>
      <w:r w:rsidR="00A415FF">
        <w:t>Рисунок</w:t>
      </w:r>
      <w:r w:rsidR="009903E0" w:rsidRPr="00495DC9">
        <w:t xml:space="preserve"> 9), так же понадобится отображение логов и кнопка начала (</w:t>
      </w:r>
      <w:r w:rsidR="00A415FF">
        <w:t>Рисунок</w:t>
      </w:r>
      <w:r w:rsidR="009903E0" w:rsidRPr="00495DC9">
        <w:t xml:space="preserve"> 10). И в завершение сделаем отображение логотипа программы и название (</w:t>
      </w:r>
      <w:r w:rsidR="00A415FF">
        <w:t>Рисунок</w:t>
      </w:r>
      <w:r w:rsidR="009903E0" w:rsidRPr="00495DC9">
        <w:t xml:space="preserve"> 11).</w:t>
      </w:r>
    </w:p>
    <w:p w14:paraId="6378ADDA" w14:textId="11510F47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8 – Параметры главного окна</w:t>
      </w:r>
    </w:p>
    <w:p w14:paraId="2D4CADAD" w14:textId="1F43B6C0" w:rsidR="00290CDB" w:rsidRPr="00495DC9" w:rsidRDefault="00290CDB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Pr="00495DC9" w:rsidRDefault="00290CDB" w:rsidP="00290CDB">
      <w:pPr>
        <w:pStyle w:val="paragraph"/>
        <w:ind w:firstLine="0"/>
        <w:jc w:val="center"/>
      </w:pPr>
      <w:r w:rsidRPr="00495DC9">
        <w:t>Рисунок 9 – Параметры очистки</w:t>
      </w:r>
    </w:p>
    <w:p w14:paraId="24F74D39" w14:textId="520FC72C" w:rsidR="00290CDB" w:rsidRPr="00495DC9" w:rsidRDefault="009903E0" w:rsidP="00FE0993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10 – Панель логов и кнопка начала</w:t>
      </w:r>
    </w:p>
    <w:p w14:paraId="65F7B595" w14:textId="53E68E44" w:rsidR="009903E0" w:rsidRPr="00495DC9" w:rsidRDefault="009903E0" w:rsidP="00FE0993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Pr="00495DC9" w:rsidRDefault="009903E0" w:rsidP="00290CDB">
      <w:pPr>
        <w:pStyle w:val="paragraph"/>
        <w:ind w:firstLine="0"/>
        <w:jc w:val="center"/>
      </w:pPr>
      <w:r w:rsidRPr="00495DC9">
        <w:t>Рисунок 11 – Отрисовка логотипа и заголовка программы</w:t>
      </w:r>
    </w:p>
    <w:p w14:paraId="75E7211D" w14:textId="585E3812" w:rsidR="009903E0" w:rsidRPr="00495DC9" w:rsidRDefault="00FE0993" w:rsidP="00FE0993">
      <w:pPr>
        <w:pStyle w:val="paragraph"/>
      </w:pPr>
      <w:r w:rsidRPr="00495DC9">
        <w:t xml:space="preserve"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и подключим все пространства имен (</w:t>
      </w:r>
      <w:r w:rsidR="00A415FF">
        <w:t>Рисунок</w:t>
      </w:r>
      <w:r w:rsidRPr="00495DC9">
        <w:t xml:space="preserve"> 12).</w:t>
      </w:r>
    </w:p>
    <w:p w14:paraId="754C5D48" w14:textId="256CB364" w:rsidR="00FE0993" w:rsidRPr="00495DC9" w:rsidRDefault="00FE0993" w:rsidP="00FE0993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Pr="00495DC9" w:rsidRDefault="00FE0993" w:rsidP="00FE0993">
      <w:pPr>
        <w:pStyle w:val="paragraph"/>
        <w:ind w:firstLine="0"/>
        <w:jc w:val="center"/>
      </w:pPr>
      <w:r w:rsidRPr="00495DC9">
        <w:t>Рисунок 12 – Пространства имен</w:t>
      </w:r>
    </w:p>
    <w:p w14:paraId="289CBCC6" w14:textId="77F60356" w:rsidR="00FE0993" w:rsidRPr="00495DC9" w:rsidRDefault="00FE0993" w:rsidP="00D24281">
      <w:pPr>
        <w:pStyle w:val="paragraph"/>
      </w:pPr>
      <w:r w:rsidRPr="00495DC9">
        <w:t>Начнем с инициализации класса</w:t>
      </w:r>
      <w:r w:rsidR="00D24281" w:rsidRPr="00495DC9">
        <w:t xml:space="preserve"> и обозначения основных переменных (</w:t>
      </w:r>
      <w:r w:rsidR="00A415FF">
        <w:t>Рисунок</w:t>
      </w:r>
      <w:r w:rsidR="00D24281" w:rsidRPr="00495DC9">
        <w:t xml:space="preserve"> 13)</w:t>
      </w:r>
      <w:r w:rsidRPr="00495DC9">
        <w:t xml:space="preserve">, напишем функцию </w:t>
      </w:r>
      <w:proofErr w:type="spellStart"/>
      <w:proofErr w:type="gramStart"/>
      <w:r w:rsidRPr="00495DC9">
        <w:t>init</w:t>
      </w:r>
      <w:proofErr w:type="spellEnd"/>
      <w:r w:rsidRPr="00495DC9">
        <w:t>(</w:t>
      </w:r>
      <w:proofErr w:type="gramEnd"/>
      <w:r w:rsidRPr="00495DC9">
        <w:t xml:space="preserve">), в которой будут задаваться нужные переменные для работы программы, а так же создаваться папки для логов </w:t>
      </w:r>
      <w:r w:rsidR="00D24281" w:rsidRPr="00495DC9">
        <w:t>(</w:t>
      </w:r>
      <w:r w:rsidR="00A415FF">
        <w:t>Рисунок</w:t>
      </w:r>
      <w:r w:rsidR="00D24281" w:rsidRPr="00495DC9">
        <w:t xml:space="preserve"> 14).</w:t>
      </w:r>
      <w:r w:rsidR="00BF635D" w:rsidRPr="00495DC9">
        <w:t xml:space="preserve"> Этот класс будет помещен в отдельную папку </w:t>
      </w:r>
      <w:r w:rsidR="00BF635D" w:rsidRPr="00495DC9">
        <w:rPr>
          <w:lang w:val="en-US"/>
        </w:rPr>
        <w:t>libs</w:t>
      </w:r>
      <w:r w:rsidR="00BF635D" w:rsidRPr="00495DC9">
        <w:t xml:space="preserve"> для удобства.</w:t>
      </w:r>
    </w:p>
    <w:p w14:paraId="468A8EF8" w14:textId="77C8B5EA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Pr="00495DC9" w:rsidRDefault="00D24281" w:rsidP="00D24281">
      <w:pPr>
        <w:pStyle w:val="paragraph"/>
        <w:ind w:firstLine="0"/>
        <w:jc w:val="center"/>
      </w:pPr>
      <w:r w:rsidRPr="00495DC9">
        <w:t>Рисунок 13 – Основные переменные</w:t>
      </w:r>
    </w:p>
    <w:p w14:paraId="2BA1053B" w14:textId="779B51CE" w:rsidR="00D24281" w:rsidRPr="00495DC9" w:rsidRDefault="00D24281" w:rsidP="00D2428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Pr="00495DC9" w:rsidRDefault="00D24281" w:rsidP="00D24281">
      <w:pPr>
        <w:pStyle w:val="paragraph"/>
        <w:ind w:firstLine="0"/>
        <w:jc w:val="center"/>
      </w:pPr>
      <w:r w:rsidRPr="00495DC9">
        <w:t xml:space="preserve">Рисунок 14 – Функция </w:t>
      </w:r>
      <w:proofErr w:type="spellStart"/>
      <w:proofErr w:type="gramStart"/>
      <w:r w:rsidRPr="00495DC9">
        <w:rPr>
          <w:lang w:val="en-US"/>
        </w:rPr>
        <w:t>init</w:t>
      </w:r>
      <w:proofErr w:type="spellEnd"/>
      <w:r w:rsidRPr="00495DC9">
        <w:t>(</w:t>
      </w:r>
      <w:proofErr w:type="gramEnd"/>
      <w:r w:rsidRPr="00495DC9">
        <w:t>)</w:t>
      </w:r>
    </w:p>
    <w:p w14:paraId="31E7E18C" w14:textId="015A8FFD" w:rsidR="00D24281" w:rsidRPr="00495DC9" w:rsidRDefault="00DF244D" w:rsidP="00DF244D">
      <w:pPr>
        <w:pStyle w:val="paragraph"/>
      </w:pPr>
      <w:r w:rsidRPr="00495DC9">
        <w:t>Напишем функции для поиска диска с данными пользователя (</w:t>
      </w:r>
      <w:r w:rsidR="00A415FF">
        <w:t>Рисунок</w:t>
      </w:r>
      <w:r w:rsidRPr="00495DC9">
        <w:t xml:space="preserve"> 15) и установленных программ (</w:t>
      </w:r>
      <w:r w:rsidR="00A415FF">
        <w:t>Рисунок</w:t>
      </w:r>
      <w:r w:rsidRPr="00495DC9">
        <w:t xml:space="preserve"> 16).</w:t>
      </w:r>
    </w:p>
    <w:p w14:paraId="4CFD3A07" w14:textId="3A7BAFEC" w:rsidR="00D24281" w:rsidRPr="00495DC9" w:rsidRDefault="00D24281" w:rsidP="00D24281">
      <w:pPr>
        <w:pStyle w:val="paragraph"/>
        <w:ind w:firstLine="0"/>
        <w:jc w:val="center"/>
        <w:rPr>
          <w:lang w:val="en-US"/>
        </w:rPr>
      </w:pPr>
      <w:r w:rsidRPr="00495DC9">
        <w:rPr>
          <w:noProof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15 – Функция поиска диска с данными пользователя</w:t>
      </w:r>
    </w:p>
    <w:p w14:paraId="7B4641CD" w14:textId="6CF6F99D" w:rsidR="00DF244D" w:rsidRPr="00495DC9" w:rsidRDefault="00DF244D" w:rsidP="00D2428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Pr="00495DC9" w:rsidRDefault="00DF244D" w:rsidP="00D24281">
      <w:pPr>
        <w:pStyle w:val="paragraph"/>
        <w:ind w:firstLine="0"/>
        <w:jc w:val="center"/>
      </w:pPr>
      <w:r w:rsidRPr="00495DC9">
        <w:t>Рисунок 16 – Функция поиска установленных программ</w:t>
      </w:r>
    </w:p>
    <w:p w14:paraId="52372C01" w14:textId="68C1C769" w:rsidR="00DF244D" w:rsidRPr="00495DC9" w:rsidRDefault="00DF244D" w:rsidP="00DF244D">
      <w:pPr>
        <w:pStyle w:val="paragraph"/>
      </w:pPr>
      <w:r w:rsidRPr="00495DC9">
        <w:t>Помимо этого, напишем функции, которые пригодятся позже. А именно перевод единиц измерения (</w:t>
      </w:r>
      <w:r w:rsidR="00A415FF">
        <w:t>Рисунок</w:t>
      </w:r>
      <w:r w:rsidRPr="00495DC9">
        <w:t xml:space="preserve"> 17), запись логов (</w:t>
      </w:r>
      <w:r w:rsidR="00A415FF">
        <w:t>Рисунок</w:t>
      </w:r>
      <w:r w:rsidRPr="00495DC9">
        <w:t xml:space="preserve"> 18), методы для считывания удаленных данных (</w:t>
      </w:r>
      <w:r w:rsidR="00A415FF">
        <w:t>Рисунок</w:t>
      </w:r>
      <w:r w:rsidRPr="00495DC9">
        <w:t xml:space="preserve"> 19).</w:t>
      </w:r>
    </w:p>
    <w:p w14:paraId="16FFD134" w14:textId="6F18CDDD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17 – Функция перевода байтов в другие единицы измерения</w:t>
      </w:r>
    </w:p>
    <w:p w14:paraId="5629BB40" w14:textId="2783F654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18 – Функция записи логов</w:t>
      </w:r>
    </w:p>
    <w:p w14:paraId="61837CDF" w14:textId="2416B2E8" w:rsidR="00022902" w:rsidRPr="00495DC9" w:rsidRDefault="00022902" w:rsidP="00022902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Pr="00495DC9" w:rsidRDefault="00022902" w:rsidP="00022902">
      <w:pPr>
        <w:pStyle w:val="paragraph"/>
        <w:ind w:firstLine="0"/>
        <w:jc w:val="center"/>
      </w:pPr>
      <w:r w:rsidRPr="00495DC9">
        <w:t>Рисунок 19 – Функции для определения размера очищенных данных</w:t>
      </w:r>
    </w:p>
    <w:p w14:paraId="15DA36BD" w14:textId="49A09479" w:rsidR="00022902" w:rsidRPr="00495DC9" w:rsidRDefault="00022902" w:rsidP="00D0552C">
      <w:pPr>
        <w:pStyle w:val="paragraph"/>
      </w:pPr>
      <w:r w:rsidRPr="00495DC9">
        <w:t xml:space="preserve"> </w:t>
      </w:r>
      <w:r w:rsidR="00D0552C" w:rsidRPr="00495DC9">
        <w:t xml:space="preserve">Создадим класс со всеми функциями очистки </w:t>
      </w:r>
      <w:proofErr w:type="spellStart"/>
      <w:r w:rsidR="00D0552C" w:rsidRPr="00495DC9">
        <w:t>Cleaner</w:t>
      </w:r>
      <w:proofErr w:type="spellEnd"/>
      <w:r w:rsidR="00D0552C" w:rsidRPr="00495DC9">
        <w:t xml:space="preserve">, для этого подключим класс </w:t>
      </w:r>
      <w:proofErr w:type="spellStart"/>
      <w:r w:rsidR="00D0552C" w:rsidRPr="00495DC9">
        <w:t>SystemAdd</w:t>
      </w:r>
      <w:proofErr w:type="spellEnd"/>
      <w:r w:rsidR="00D0552C" w:rsidRPr="00495DC9">
        <w:t xml:space="preserve"> и обозначим все переменные, которые понадобятся для работы функций</w:t>
      </w:r>
      <w:r w:rsidR="00F654A9" w:rsidRPr="00495DC9">
        <w:t xml:space="preserve"> (</w:t>
      </w:r>
      <w:r w:rsidR="00A415FF">
        <w:t>Рисунок</w:t>
      </w:r>
      <w:r w:rsidR="00F654A9" w:rsidRPr="00495DC9">
        <w:t xml:space="preserve"> 20)</w:t>
      </w:r>
      <w:r w:rsidR="00D0552C" w:rsidRPr="00495DC9">
        <w:t>.</w:t>
      </w:r>
    </w:p>
    <w:p w14:paraId="6ECC4E9C" w14:textId="16FBCA3E" w:rsidR="00D0552C" w:rsidRPr="00495DC9" w:rsidRDefault="00361ABD" w:rsidP="00D0552C">
      <w:pPr>
        <w:pStyle w:val="paragraph"/>
        <w:ind w:firstLine="0"/>
      </w:pPr>
      <w:r w:rsidRPr="00495DC9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Pr="00495DC9" w:rsidRDefault="00D0552C" w:rsidP="00D0552C">
      <w:pPr>
        <w:pStyle w:val="paragraph"/>
        <w:ind w:firstLine="0"/>
        <w:jc w:val="center"/>
      </w:pPr>
      <w:r w:rsidRPr="00495DC9">
        <w:t xml:space="preserve">Рисунок 20 – </w:t>
      </w:r>
      <w:r w:rsidR="00361ABD" w:rsidRPr="00495DC9">
        <w:t xml:space="preserve">Обозначение переменных в классе </w:t>
      </w:r>
      <w:r w:rsidR="00361ABD" w:rsidRPr="00495DC9">
        <w:rPr>
          <w:lang w:val="en-US"/>
        </w:rPr>
        <w:t>Cleaner</w:t>
      </w:r>
    </w:p>
    <w:p w14:paraId="43199F12" w14:textId="587F55D7" w:rsidR="00361ABD" w:rsidRPr="00495DC9" w:rsidRDefault="00361ABD" w:rsidP="00361ABD">
      <w:pPr>
        <w:pStyle w:val="paragraph"/>
      </w:pPr>
      <w:r w:rsidRPr="00495DC9">
        <w:t xml:space="preserve">Так же, как и для другого класса </w:t>
      </w:r>
      <w:proofErr w:type="spellStart"/>
      <w:r w:rsidRPr="00495DC9">
        <w:rPr>
          <w:lang w:val="en-US"/>
        </w:rPr>
        <w:t>SystemAdd</w:t>
      </w:r>
      <w:proofErr w:type="spellEnd"/>
      <w:r w:rsidRPr="00495DC9">
        <w:t xml:space="preserve"> нужно добавить метод, который будет задавать переменным значения. В нем будут заданы пути до кэша браузеров и инициализация </w:t>
      </w:r>
      <w:proofErr w:type="spellStart"/>
      <w:r w:rsidRPr="00495DC9">
        <w:rPr>
          <w:lang w:val="en-US"/>
        </w:rPr>
        <w:t>SystemAdd</w:t>
      </w:r>
      <w:proofErr w:type="spellEnd"/>
      <w:r w:rsidR="00F654A9" w:rsidRPr="00495DC9">
        <w:t xml:space="preserve"> (</w:t>
      </w:r>
      <w:r w:rsidR="00A415FF">
        <w:t>Рисунок</w:t>
      </w:r>
      <w:r w:rsidR="00F654A9" w:rsidRPr="00495DC9">
        <w:t xml:space="preserve"> 21).</w:t>
      </w:r>
    </w:p>
    <w:p w14:paraId="0D53AC83" w14:textId="11A0D1C6" w:rsidR="00F654A9" w:rsidRPr="00495DC9" w:rsidRDefault="00F654A9" w:rsidP="00F654A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Pr="00495DC9" w:rsidRDefault="00F654A9" w:rsidP="00F654A9">
      <w:pPr>
        <w:pStyle w:val="paragraph"/>
        <w:ind w:firstLine="0"/>
        <w:jc w:val="center"/>
      </w:pPr>
      <w:r w:rsidRPr="00495DC9">
        <w:t>Рисунок 21 – Функция инициализации</w:t>
      </w:r>
    </w:p>
    <w:p w14:paraId="1C2ADE39" w14:textId="43DF919C" w:rsidR="00F654A9" w:rsidRPr="00495DC9" w:rsidRDefault="00F654A9" w:rsidP="00F654A9">
      <w:pPr>
        <w:pStyle w:val="paragraph"/>
      </w:pPr>
      <w:r w:rsidRPr="00495DC9">
        <w:t>Если посмотреть на указанные пути браузер (</w:t>
      </w:r>
      <w:r w:rsidR="00A415FF">
        <w:t>Рисунок</w:t>
      </w:r>
      <w:r w:rsidRPr="00495DC9">
        <w:t xml:space="preserve"> 21), то можно увидеть, что для браузера </w:t>
      </w:r>
      <w:r w:rsidRPr="00495DC9">
        <w:rPr>
          <w:lang w:val="en-US"/>
        </w:rPr>
        <w:t>Firefox</w:t>
      </w:r>
      <w:r w:rsidRPr="00495DC9">
        <w:t xml:space="preserve"> 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</w:t>
      </w:r>
      <w:r w:rsidR="00A415FF">
        <w:t>Рисунок</w:t>
      </w:r>
      <w:r w:rsidRPr="00495DC9">
        <w:t xml:space="preserve"> 22).</w:t>
      </w:r>
    </w:p>
    <w:p w14:paraId="694AAEF6" w14:textId="566389E9" w:rsidR="00F654A9" w:rsidRPr="00495DC9" w:rsidRDefault="004C0765" w:rsidP="00F654A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495DC9" w:rsidRDefault="00F654A9" w:rsidP="004C0765">
      <w:pPr>
        <w:pStyle w:val="paragraph"/>
        <w:ind w:firstLine="0"/>
        <w:jc w:val="center"/>
      </w:pPr>
      <w:r w:rsidRPr="00495DC9">
        <w:t xml:space="preserve">Рисунок </w:t>
      </w:r>
      <w:r w:rsidR="004C0765" w:rsidRPr="00495DC9">
        <w:t xml:space="preserve">22 – Функция поиска кэша </w:t>
      </w:r>
      <w:r w:rsidR="004C0765" w:rsidRPr="00495DC9">
        <w:rPr>
          <w:lang w:val="en-US"/>
        </w:rPr>
        <w:t>Firefox</w:t>
      </w:r>
    </w:p>
    <w:p w14:paraId="3C60D620" w14:textId="5D115A11" w:rsidR="004C0765" w:rsidRPr="00495DC9" w:rsidRDefault="004C0765" w:rsidP="00A15CD6">
      <w:pPr>
        <w:pStyle w:val="paragraph"/>
      </w:pPr>
      <w:r w:rsidRPr="00495DC9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495DC9">
        <w:t>Большинство действий требует</w:t>
      </w:r>
      <w:r w:rsidRPr="00495DC9">
        <w:t xml:space="preserve"> использовать </w:t>
      </w:r>
      <w:proofErr w:type="spellStart"/>
      <w:r w:rsidRPr="00495DC9">
        <w:t>Dispatcher</w:t>
      </w:r>
      <w:proofErr w:type="spellEnd"/>
      <w:r w:rsidRPr="00495DC9">
        <w:t xml:space="preserve">, который </w:t>
      </w:r>
      <w:r w:rsidR="00A15CD6" w:rsidRPr="00495DC9">
        <w:t>уместит поток</w:t>
      </w:r>
      <w:r w:rsidRPr="00495DC9">
        <w:t xml:space="preserve"> в основной процесс</w:t>
      </w:r>
      <w:r w:rsidR="00A15CD6" w:rsidRPr="00495DC9">
        <w:t xml:space="preserve"> (</w:t>
      </w:r>
      <w:r w:rsidR="00A415FF">
        <w:t>Рисунок</w:t>
      </w:r>
      <w:r w:rsidR="00A15CD6" w:rsidRPr="00495DC9">
        <w:t xml:space="preserve"> 23)</w:t>
      </w:r>
      <w:r w:rsidRPr="00495DC9">
        <w:t>.</w:t>
      </w:r>
    </w:p>
    <w:p w14:paraId="512F0FFE" w14:textId="2A126494" w:rsidR="00A15CD6" w:rsidRPr="00495DC9" w:rsidRDefault="00A15CD6" w:rsidP="00A15CD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Pr="00495DC9" w:rsidRDefault="00A15CD6" w:rsidP="00A15CD6">
      <w:pPr>
        <w:pStyle w:val="paragraph"/>
        <w:ind w:firstLine="0"/>
        <w:jc w:val="center"/>
      </w:pPr>
      <w:r w:rsidRPr="00495DC9">
        <w:t>Рисунок 23 – Функция удаления</w:t>
      </w:r>
    </w:p>
    <w:p w14:paraId="022B0EFC" w14:textId="7E3E4111" w:rsidR="00A15CD6" w:rsidRPr="00495DC9" w:rsidRDefault="00A15CD6" w:rsidP="002F58C9">
      <w:pPr>
        <w:pStyle w:val="paragraph"/>
      </w:pPr>
      <w:r w:rsidRPr="00495DC9">
        <w:lastRenderedPageBreak/>
        <w:t>Далее были написаны функции очистки основных мест скопления мусора, например, локальная</w:t>
      </w:r>
      <w:r w:rsidR="00207ABE" w:rsidRPr="00495DC9">
        <w:t xml:space="preserve"> и глобальная</w:t>
      </w:r>
      <w:r w:rsidRPr="00495DC9">
        <w:t xml:space="preserve"> папка </w:t>
      </w:r>
      <w:proofErr w:type="spellStart"/>
      <w:r w:rsidRPr="00495DC9">
        <w:t>Temp</w:t>
      </w:r>
      <w:proofErr w:type="spellEnd"/>
      <w:r w:rsidR="002F58C9" w:rsidRPr="00495DC9">
        <w:t xml:space="preserve"> (</w:t>
      </w:r>
      <w:r w:rsidR="00A415FF">
        <w:t>Рисунок</w:t>
      </w:r>
      <w:r w:rsidR="00207ABE" w:rsidRPr="00495DC9">
        <w:t xml:space="preserve"> 24</w:t>
      </w:r>
      <w:r w:rsidR="002F58C9" w:rsidRPr="00495DC9">
        <w:t>), корзина (</w:t>
      </w:r>
      <w:r w:rsidR="00A415FF">
        <w:t>Рисунок</w:t>
      </w:r>
      <w:r w:rsidR="00207ABE" w:rsidRPr="00495DC9">
        <w:t xml:space="preserve"> 25</w:t>
      </w:r>
      <w:r w:rsidR="002F58C9" w:rsidRPr="00495DC9">
        <w:t>), старые версии Windows (</w:t>
      </w:r>
      <w:r w:rsidR="00A415FF">
        <w:t>Рисунок</w:t>
      </w:r>
      <w:r w:rsidR="00207ABE" w:rsidRPr="00495DC9">
        <w:t xml:space="preserve"> 26</w:t>
      </w:r>
      <w:r w:rsidR="002F58C9" w:rsidRPr="00495DC9">
        <w:t>).</w:t>
      </w:r>
    </w:p>
    <w:p w14:paraId="4033B018" w14:textId="757FA9C6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24 – Очистка временных файлов</w:t>
      </w:r>
    </w:p>
    <w:p w14:paraId="0A92575E" w14:textId="124DA978" w:rsidR="00207ABE" w:rsidRPr="00495DC9" w:rsidRDefault="00207ABE" w:rsidP="00207ABE">
      <w:pPr>
        <w:pStyle w:val="paragraph"/>
        <w:ind w:firstLine="0"/>
      </w:pPr>
      <w:r w:rsidRPr="00495DC9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Pr="00495DC9" w:rsidRDefault="00207ABE" w:rsidP="00207ABE">
      <w:pPr>
        <w:pStyle w:val="paragraph"/>
        <w:ind w:firstLine="0"/>
        <w:jc w:val="center"/>
      </w:pPr>
      <w:r w:rsidRPr="00495DC9">
        <w:t>Рисунок 25 – Очистка корзины</w:t>
      </w:r>
    </w:p>
    <w:p w14:paraId="12CB2831" w14:textId="1E45AECB" w:rsidR="00207ABE" w:rsidRPr="00495DC9" w:rsidRDefault="00207ABE" w:rsidP="00207ABE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Pr="00495DC9" w:rsidRDefault="00207ABE" w:rsidP="00207ABE">
      <w:pPr>
        <w:pStyle w:val="paragraph"/>
        <w:ind w:firstLine="0"/>
        <w:jc w:val="center"/>
      </w:pPr>
      <w:r w:rsidRPr="00495DC9">
        <w:t xml:space="preserve">Рисунок 26 – Очистка старых версий </w:t>
      </w:r>
      <w:r w:rsidRPr="00495DC9">
        <w:rPr>
          <w:lang w:val="en-US"/>
        </w:rPr>
        <w:t>Windows</w:t>
      </w:r>
    </w:p>
    <w:p w14:paraId="3EAB9142" w14:textId="2D74C4C3" w:rsidR="00207ABE" w:rsidRPr="00495DC9" w:rsidRDefault="00207ABE" w:rsidP="000802FB">
      <w:pPr>
        <w:pStyle w:val="paragraph"/>
      </w:pPr>
      <w:r w:rsidRPr="00495DC9">
        <w:t xml:space="preserve">Так же нужно очищать кэш браузера, для этого сверяемся с установленными </w:t>
      </w:r>
      <w:r w:rsidR="000802FB" w:rsidRPr="00495DC9">
        <w:t>программами и очищаем нужную папку. Для этого используются переменные, которые были обозначены ранее (</w:t>
      </w:r>
      <w:r w:rsidR="00A415FF">
        <w:t>Рисунок</w:t>
      </w:r>
      <w:r w:rsidR="000802FB" w:rsidRPr="00495DC9">
        <w:t xml:space="preserve"> 20, 21). Напишем функцию (</w:t>
      </w:r>
      <w:r w:rsidR="00A415FF">
        <w:t>Рисунок</w:t>
      </w:r>
      <w:r w:rsidR="000802FB" w:rsidRPr="00495DC9">
        <w:t xml:space="preserve"> 27).</w:t>
      </w:r>
    </w:p>
    <w:p w14:paraId="0970431E" w14:textId="0E86345B" w:rsidR="000802FB" w:rsidRPr="00495DC9" w:rsidRDefault="000802FB" w:rsidP="000802F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Pr="00495DC9" w:rsidRDefault="000802FB" w:rsidP="000802FB">
      <w:pPr>
        <w:pStyle w:val="paragraph"/>
        <w:ind w:firstLine="0"/>
        <w:jc w:val="center"/>
      </w:pPr>
      <w:r w:rsidRPr="00495DC9">
        <w:t>Рисунок 27 – Очистка кэша браузера</w:t>
      </w:r>
    </w:p>
    <w:p w14:paraId="7F9AEB5A" w14:textId="4E8598F1" w:rsidR="000802FB" w:rsidRPr="00495DC9" w:rsidRDefault="0022489C" w:rsidP="00B37313">
      <w:pPr>
        <w:pStyle w:val="paragraph"/>
      </w:pPr>
      <w:r w:rsidRPr="00495DC9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C64970" w:rsidRPr="00495DC9">
        <w:t>например,</w:t>
      </w:r>
      <w:r w:rsidR="00B37313" w:rsidRPr="00495DC9">
        <w:t xml:space="preserve">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 (</w:t>
      </w:r>
      <w:r w:rsidR="00A415FF">
        <w:t>Рисунок</w:t>
      </w:r>
      <w:r w:rsidR="00B37313" w:rsidRPr="00495DC9">
        <w:t xml:space="preserve"> 28).</w:t>
      </w:r>
    </w:p>
    <w:p w14:paraId="697F4088" w14:textId="6F6BEF9B" w:rsidR="00B37313" w:rsidRPr="00495DC9" w:rsidRDefault="00B37313" w:rsidP="00BA6036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6A79CE9" wp14:editId="607FEDD6">
            <wp:extent cx="4781550" cy="17015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7254" cy="17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Pr="00495DC9" w:rsidRDefault="00B37313" w:rsidP="00B37313">
      <w:pPr>
        <w:pStyle w:val="paragraph"/>
        <w:ind w:firstLine="0"/>
        <w:jc w:val="center"/>
      </w:pPr>
      <w:r w:rsidRPr="00495DC9">
        <w:t>Рисунок 28 – Функция очистки загрузок</w:t>
      </w:r>
    </w:p>
    <w:p w14:paraId="4FC8772F" w14:textId="2A63893D" w:rsidR="00B37313" w:rsidRPr="00495DC9" w:rsidRDefault="00E056AB" w:rsidP="00E056AB">
      <w:pPr>
        <w:pStyle w:val="paragraph"/>
      </w:pPr>
      <w:r w:rsidRPr="00495DC9">
        <w:t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 (</w:t>
      </w:r>
      <w:r w:rsidR="00A415FF">
        <w:t>Рисунок</w:t>
      </w:r>
      <w:r w:rsidRPr="00495DC9">
        <w:t xml:space="preserve"> 29). Любые ошибки будут обрабатываться с помощью конструкции </w:t>
      </w:r>
      <w:r w:rsidRPr="00495DC9">
        <w:rPr>
          <w:lang w:val="en-US"/>
        </w:rPr>
        <w:t>try</w:t>
      </w:r>
      <w:r w:rsidRPr="00495DC9">
        <w:t>-</w:t>
      </w:r>
      <w:r w:rsidRPr="00495DC9">
        <w:rPr>
          <w:lang w:val="en-US"/>
        </w:rPr>
        <w:t>catch</w:t>
      </w:r>
      <w:r w:rsidRPr="00495DC9">
        <w:t xml:space="preserve"> и выводится на экран.</w:t>
      </w:r>
    </w:p>
    <w:p w14:paraId="713DA455" w14:textId="0792C96C" w:rsidR="00E056AB" w:rsidRPr="00495DC9" w:rsidRDefault="00E056AB" w:rsidP="00E056AB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7AB661B7" wp14:editId="3D4FB53E">
            <wp:extent cx="4762500" cy="3421058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8931" cy="34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Pr="00495DC9" w:rsidRDefault="00E056AB" w:rsidP="00E056AB">
      <w:pPr>
        <w:pStyle w:val="paragraph"/>
        <w:ind w:firstLine="0"/>
        <w:jc w:val="center"/>
      </w:pPr>
      <w:r w:rsidRPr="00495DC9">
        <w:t>Рисунок 29 – Обозначение переменных</w:t>
      </w:r>
      <w:r w:rsidR="004D0F21" w:rsidRPr="00495DC9">
        <w:t xml:space="preserve"> главного окна</w:t>
      </w:r>
    </w:p>
    <w:p w14:paraId="72DA597C" w14:textId="30A22D54" w:rsidR="00E056AB" w:rsidRPr="00495DC9" w:rsidRDefault="004D0F21" w:rsidP="004D0F21">
      <w:pPr>
        <w:pStyle w:val="paragraph"/>
      </w:pPr>
      <w:r w:rsidRPr="00495DC9">
        <w:lastRenderedPageBreak/>
        <w:t>Что бы подключить флаги очистки было сделано несколько словарей (</w:t>
      </w:r>
      <w:r w:rsidR="00A415FF">
        <w:t>Рисунок</w:t>
      </w:r>
      <w:r w:rsidRPr="00495DC9">
        <w:t xml:space="preserve"> 30),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Pr="00495DC9" w:rsidRDefault="004D0F21" w:rsidP="004D0F2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Pr="00495DC9" w:rsidRDefault="004D0F21" w:rsidP="004D0F21">
      <w:pPr>
        <w:pStyle w:val="paragraph"/>
        <w:ind w:firstLine="0"/>
        <w:jc w:val="center"/>
      </w:pPr>
      <w:r w:rsidRPr="00495DC9">
        <w:t>Рисунок 30 – Словари флагов</w:t>
      </w:r>
    </w:p>
    <w:p w14:paraId="2F0D8EA8" w14:textId="3CE71360" w:rsidR="004D0F21" w:rsidRPr="00495DC9" w:rsidRDefault="004D0F21" w:rsidP="00B57689">
      <w:pPr>
        <w:pStyle w:val="paragraph"/>
      </w:pPr>
      <w:r w:rsidRPr="00495DC9">
        <w:t>Теперь подключим самую главную кнопку очистки</w:t>
      </w:r>
      <w:r w:rsidR="00B57689" w:rsidRPr="00495DC9">
        <w:t xml:space="preserve"> и запишем в нее очистку по выделенным флагам, сначала очистим основные флаги (</w:t>
      </w:r>
      <w:r w:rsidR="00A415FF">
        <w:t>Рисунок</w:t>
      </w:r>
      <w:r w:rsidR="00B57689" w:rsidRPr="00495DC9">
        <w:t xml:space="preserve"> 31), затем и загрузки (</w:t>
      </w:r>
      <w:r w:rsidR="00A415FF">
        <w:t>Рисунок</w:t>
      </w:r>
      <w:r w:rsidR="00B57689" w:rsidRPr="00495DC9">
        <w:t xml:space="preserve"> 32).</w:t>
      </w:r>
    </w:p>
    <w:p w14:paraId="1B39108B" w14:textId="360302C9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31 – Очистка основных флагов</w:t>
      </w:r>
    </w:p>
    <w:p w14:paraId="03F1814B" w14:textId="78FA757B" w:rsidR="00B57689" w:rsidRPr="00495DC9" w:rsidRDefault="00B57689" w:rsidP="00B57689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Pr="00495DC9" w:rsidRDefault="00B57689" w:rsidP="00B57689">
      <w:pPr>
        <w:pStyle w:val="paragraph"/>
        <w:ind w:firstLine="0"/>
        <w:jc w:val="center"/>
      </w:pPr>
      <w:r w:rsidRPr="00495DC9">
        <w:t>Рисунок 32 – Очистка флагов загрузок</w:t>
      </w:r>
    </w:p>
    <w:p w14:paraId="78C884DF" w14:textId="1D1B92EE" w:rsidR="00B57689" w:rsidRPr="00495DC9" w:rsidRDefault="007709F4" w:rsidP="00C325D7">
      <w:pPr>
        <w:pStyle w:val="paragraph"/>
      </w:pPr>
      <w:r w:rsidRPr="00495DC9">
        <w:t>Так же была сделана возможность установки других программ, данном случае – программа для удаленного управления. Для этого было сделано окно (</w:t>
      </w:r>
      <w:r w:rsidR="00A415FF">
        <w:t>Рисунок</w:t>
      </w:r>
      <w:r w:rsidRPr="00495DC9">
        <w:t xml:space="preserve"> 7). И прописаны основные переменные (</w:t>
      </w:r>
      <w:r w:rsidR="00A415FF">
        <w:t>Рисунок</w:t>
      </w:r>
      <w:r w:rsidRPr="00495DC9">
        <w:t xml:space="preserve"> 33) и действия кнопок, таких как </w:t>
      </w:r>
      <w:r w:rsidR="00C325D7" w:rsidRPr="00495DC9">
        <w:t>установка (</w:t>
      </w:r>
      <w:r w:rsidR="00A415FF">
        <w:t>Рисунок</w:t>
      </w:r>
      <w:r w:rsidR="00C325D7" w:rsidRPr="00495DC9">
        <w:t xml:space="preserve"> 34).</w:t>
      </w:r>
    </w:p>
    <w:p w14:paraId="74B9B245" w14:textId="3B79F890" w:rsidR="007709F4" w:rsidRPr="00495DC9" w:rsidRDefault="007709F4" w:rsidP="00C325D7">
      <w:pPr>
        <w:pStyle w:val="paragraph"/>
      </w:pPr>
      <w:r w:rsidRPr="00495DC9">
        <w:rPr>
          <w:noProof/>
        </w:rPr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Pr="00495DC9" w:rsidRDefault="007709F4" w:rsidP="007709F4">
      <w:pPr>
        <w:pStyle w:val="paragraph"/>
        <w:ind w:firstLine="0"/>
        <w:jc w:val="center"/>
      </w:pPr>
      <w:r w:rsidRPr="00495DC9">
        <w:t>Рисунок 33 – Обозначение переменных</w:t>
      </w:r>
    </w:p>
    <w:p w14:paraId="0E803A32" w14:textId="30F87F33" w:rsidR="00C325D7" w:rsidRPr="00495DC9" w:rsidRDefault="00C325D7" w:rsidP="00C325D7">
      <w:pPr>
        <w:pStyle w:val="paragraph"/>
      </w:pPr>
      <w:r w:rsidRPr="00495DC9">
        <w:rPr>
          <w:noProof/>
        </w:rPr>
        <w:lastRenderedPageBreak/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34 – Кнопка установки программы</w:t>
      </w:r>
    </w:p>
    <w:p w14:paraId="12F490C3" w14:textId="51C2FD06" w:rsidR="00C325D7" w:rsidRPr="00495DC9" w:rsidRDefault="00C325D7" w:rsidP="00263701">
      <w:pPr>
        <w:pStyle w:val="paragraph"/>
      </w:pPr>
      <w:r w:rsidRPr="00495DC9">
        <w:t xml:space="preserve">Для полноценной установки нашей программы была сделана опция добавления в автозагрузку, для этого напишем отдельную функцию </w:t>
      </w:r>
      <w:proofErr w:type="spellStart"/>
      <w:r w:rsidRPr="00495DC9">
        <w:t>autorun</w:t>
      </w:r>
      <w:proofErr w:type="spellEnd"/>
      <w:r w:rsidRPr="00495DC9">
        <w:t xml:space="preserve"> (</w:t>
      </w:r>
      <w:r w:rsidR="00A415FF">
        <w:t>Рисунок</w:t>
      </w:r>
      <w:r w:rsidRPr="00495DC9">
        <w:t xml:space="preserve"> 35)</w:t>
      </w:r>
      <w:r w:rsidR="00263701" w:rsidRPr="00495DC9">
        <w:t xml:space="preserve"> в ней используется модуль управления встроенным в ОС Windows планировщиком задач</w:t>
      </w:r>
      <w:r w:rsidRPr="00495DC9">
        <w:t>.</w:t>
      </w:r>
    </w:p>
    <w:p w14:paraId="05F55790" w14:textId="4CE40792" w:rsidR="00C325D7" w:rsidRPr="00495DC9" w:rsidRDefault="00C325D7" w:rsidP="00C325D7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Pr="00495DC9" w:rsidRDefault="00C325D7" w:rsidP="00C325D7">
      <w:pPr>
        <w:pStyle w:val="paragraph"/>
        <w:ind w:firstLine="0"/>
        <w:jc w:val="center"/>
      </w:pPr>
      <w:r w:rsidRPr="00495DC9">
        <w:t>Рисунок 35 – Функция добавления в автозагрузку</w:t>
      </w:r>
    </w:p>
    <w:p w14:paraId="50AB184A" w14:textId="65F79942" w:rsidR="00C325D7" w:rsidRPr="00495DC9" w:rsidRDefault="00263701" w:rsidP="00263701">
      <w:pPr>
        <w:pStyle w:val="paragraph"/>
      </w:pPr>
      <w:r w:rsidRPr="00495DC9">
        <w:t xml:space="preserve">Так же реализовано удаление программы и удаление записи в планировщике задач. Для этого была написана функция для кнопки </w:t>
      </w:r>
      <w:proofErr w:type="spellStart"/>
      <w:r w:rsidRPr="00495DC9">
        <w:t>Delete</w:t>
      </w:r>
      <w:proofErr w:type="spellEnd"/>
      <w:r w:rsidRPr="00495DC9">
        <w:t xml:space="preserve"> (</w:t>
      </w:r>
      <w:r w:rsidR="00A415FF">
        <w:t>Рисунок</w:t>
      </w:r>
      <w:r w:rsidRPr="00495DC9">
        <w:t xml:space="preserve"> 36). Метод </w:t>
      </w:r>
      <w:r w:rsidRPr="00495DC9">
        <w:rPr>
          <w:lang w:val="en-US"/>
        </w:rPr>
        <w:t>Delete</w:t>
      </w:r>
      <w:r w:rsidRPr="00A415FF">
        <w:t xml:space="preserve"> </w:t>
      </w:r>
      <w:r w:rsidRPr="00495DC9">
        <w:t xml:space="preserve">взят из класса </w:t>
      </w:r>
      <w:r w:rsidRPr="00495DC9">
        <w:rPr>
          <w:lang w:val="en-US"/>
        </w:rPr>
        <w:t>Cleaner</w:t>
      </w:r>
      <w:r w:rsidRPr="00495DC9">
        <w:t>.</w:t>
      </w:r>
    </w:p>
    <w:p w14:paraId="6F7511EB" w14:textId="7CFB9055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lastRenderedPageBreak/>
        <w:drawing>
          <wp:inline distT="0" distB="0" distL="0" distR="0" wp14:anchorId="3D6485B2" wp14:editId="56AA2F25">
            <wp:extent cx="5893193" cy="2647507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2096" cy="26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36 – Удаление установленной программы</w:t>
      </w:r>
    </w:p>
    <w:p w14:paraId="2E3DA2F7" w14:textId="58EF3E86" w:rsidR="00263701" w:rsidRPr="00495DC9" w:rsidRDefault="00263701" w:rsidP="00263701">
      <w:pPr>
        <w:pStyle w:val="paragraph"/>
      </w:pPr>
      <w:r w:rsidRPr="00495DC9">
        <w:t xml:space="preserve"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</w:t>
      </w:r>
      <w:proofErr w:type="spellStart"/>
      <w:r w:rsidRPr="00495DC9">
        <w:t>Grammer</w:t>
      </w:r>
      <w:proofErr w:type="spellEnd"/>
      <w:r w:rsidRPr="00495DC9">
        <w:t xml:space="preserve"> (</w:t>
      </w:r>
      <w:r w:rsidR="00A415FF">
        <w:t>Рисунок</w:t>
      </w:r>
      <w:r w:rsidRPr="00495DC9">
        <w:t xml:space="preserve"> 37).</w:t>
      </w:r>
    </w:p>
    <w:p w14:paraId="335F31A8" w14:textId="553A09B6" w:rsidR="00263701" w:rsidRPr="00495DC9" w:rsidRDefault="00263701" w:rsidP="00263701">
      <w:pPr>
        <w:pStyle w:val="paragraph"/>
        <w:ind w:firstLine="0"/>
        <w:jc w:val="center"/>
      </w:pPr>
      <w:r w:rsidRPr="00495DC9">
        <w:rPr>
          <w:noProof/>
        </w:rPr>
        <w:drawing>
          <wp:inline distT="0" distB="0" distL="0" distR="0" wp14:anchorId="3939A1C4" wp14:editId="5A98409F">
            <wp:extent cx="5839364" cy="266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9364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Pr="00495DC9" w:rsidRDefault="00263701" w:rsidP="00263701">
      <w:pPr>
        <w:pStyle w:val="paragraph"/>
        <w:ind w:firstLine="0"/>
        <w:jc w:val="center"/>
      </w:pPr>
      <w:r w:rsidRPr="00495DC9">
        <w:t>Рисунок 37 – Функция завершения процесса по имени</w:t>
      </w:r>
    </w:p>
    <w:p w14:paraId="16439303" w14:textId="396B998E" w:rsidR="00495DC9" w:rsidRPr="00495DC9" w:rsidRDefault="00263701" w:rsidP="00495DC9">
      <w:pPr>
        <w:pStyle w:val="paragraph"/>
      </w:pPr>
      <w:r w:rsidRPr="00495DC9">
        <w:t>Сама программа может быть любой, суть данной функции показать</w:t>
      </w:r>
      <w:r w:rsidR="009871BD" w:rsidRPr="00495DC9">
        <w:t xml:space="preserve"> возможность работы с планировщиком задач и некоторыми другими системными методами.</w:t>
      </w:r>
    </w:p>
    <w:p w14:paraId="2D0B45FB" w14:textId="7205B390" w:rsidR="00DD5CDF" w:rsidRDefault="00495DC9" w:rsidP="00DD5CDF">
      <w:pPr>
        <w:pStyle w:val="paragraph"/>
        <w:ind w:firstLine="706"/>
        <w:outlineLvl w:val="1"/>
      </w:pPr>
      <w:bookmarkStart w:id="9" w:name="_Toc165816370"/>
      <w:r w:rsidRPr="00495DC9">
        <w:t>2</w:t>
      </w:r>
      <w:r w:rsidRPr="0042220A">
        <w:t>.</w:t>
      </w:r>
      <w:r w:rsidR="00D00E21">
        <w:t>4</w:t>
      </w:r>
      <w:r w:rsidRPr="00495DC9">
        <w:t xml:space="preserve"> Тестирование</w:t>
      </w:r>
      <w:bookmarkEnd w:id="9"/>
    </w:p>
    <w:p w14:paraId="35816DA0" w14:textId="6FE26070" w:rsidR="00C64970" w:rsidRDefault="006913E9" w:rsidP="00C64970">
      <w:pPr>
        <w:pStyle w:val="paragraph"/>
        <w:ind w:firstLine="706"/>
      </w:pPr>
      <w:r>
        <w:t>Для тестирования программы была сделана таблица (</w:t>
      </w:r>
      <w:r w:rsidR="00A415FF">
        <w:t>Таблица</w:t>
      </w:r>
      <w:r>
        <w:t xml:space="preserve"> 2)</w:t>
      </w:r>
      <w:r w:rsidR="00A415FF">
        <w:t>.</w:t>
      </w:r>
    </w:p>
    <w:p w14:paraId="5A9A8A3E" w14:textId="77777777" w:rsidR="00C64970" w:rsidRDefault="00C6497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E05F52A" w14:textId="7287D890" w:rsidR="00C64970" w:rsidRDefault="00C64970" w:rsidP="00CD3D07">
      <w:pPr>
        <w:pStyle w:val="paragraph"/>
        <w:ind w:firstLine="0"/>
      </w:pPr>
      <w:r>
        <w:lastRenderedPageBreak/>
        <w:t>Таблица 2 - Тестирование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72"/>
        <w:gridCol w:w="1323"/>
        <w:gridCol w:w="1690"/>
        <w:gridCol w:w="1190"/>
        <w:gridCol w:w="1800"/>
        <w:gridCol w:w="1620"/>
        <w:gridCol w:w="1250"/>
      </w:tblGrid>
      <w:tr w:rsidR="00DD5CDF" w14:paraId="3B7596D6" w14:textId="67EC170D" w:rsidTr="006913E9">
        <w:tc>
          <w:tcPr>
            <w:tcW w:w="472" w:type="dxa"/>
          </w:tcPr>
          <w:p w14:paraId="61C62FA6" w14:textId="596BB61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№</w:t>
            </w:r>
          </w:p>
        </w:tc>
        <w:tc>
          <w:tcPr>
            <w:tcW w:w="1323" w:type="dxa"/>
          </w:tcPr>
          <w:p w14:paraId="0B1EEB1E" w14:textId="6891CF2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Описание</w:t>
            </w:r>
          </w:p>
        </w:tc>
        <w:tc>
          <w:tcPr>
            <w:tcW w:w="1690" w:type="dxa"/>
          </w:tcPr>
          <w:p w14:paraId="3C2EA262" w14:textId="1132FB9A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Шаги</w:t>
            </w:r>
          </w:p>
        </w:tc>
        <w:tc>
          <w:tcPr>
            <w:tcW w:w="1190" w:type="dxa"/>
          </w:tcPr>
          <w:p w14:paraId="64186430" w14:textId="0397FED6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Входные данные</w:t>
            </w:r>
          </w:p>
        </w:tc>
        <w:tc>
          <w:tcPr>
            <w:tcW w:w="1800" w:type="dxa"/>
          </w:tcPr>
          <w:p w14:paraId="16C8766F" w14:textId="6DFC489D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Ожидаемые результаты</w:t>
            </w:r>
          </w:p>
        </w:tc>
        <w:tc>
          <w:tcPr>
            <w:tcW w:w="1620" w:type="dxa"/>
          </w:tcPr>
          <w:p w14:paraId="23743081" w14:textId="21E944EB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Фактические результаты</w:t>
            </w:r>
          </w:p>
        </w:tc>
        <w:tc>
          <w:tcPr>
            <w:tcW w:w="1250" w:type="dxa"/>
          </w:tcPr>
          <w:p w14:paraId="673D4070" w14:textId="5C98C97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Статус</w:t>
            </w:r>
          </w:p>
        </w:tc>
      </w:tr>
      <w:tr w:rsidR="00DD5CDF" w14:paraId="6B21D13E" w14:textId="33DDE60D" w:rsidTr="006913E9">
        <w:tc>
          <w:tcPr>
            <w:tcW w:w="472" w:type="dxa"/>
          </w:tcPr>
          <w:p w14:paraId="29285EA5" w14:textId="6C76741C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1</w:t>
            </w:r>
          </w:p>
        </w:tc>
        <w:tc>
          <w:tcPr>
            <w:tcW w:w="1323" w:type="dxa"/>
          </w:tcPr>
          <w:p w14:paraId="0CC39DB0" w14:textId="7B69617F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Проверка создания папки с логами.</w:t>
            </w:r>
          </w:p>
        </w:tc>
        <w:tc>
          <w:tcPr>
            <w:tcW w:w="1690" w:type="dxa"/>
          </w:tcPr>
          <w:p w14:paraId="47850FD3" w14:textId="14CE435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Запустить программу.</w:t>
            </w:r>
          </w:p>
        </w:tc>
        <w:tc>
          <w:tcPr>
            <w:tcW w:w="1190" w:type="dxa"/>
          </w:tcPr>
          <w:p w14:paraId="56BCF5E8" w14:textId="1B648374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2A32A078" w14:textId="660A34C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Программа должна создать папку </w:t>
            </w:r>
            <w:proofErr w:type="spellStart"/>
            <w:r w:rsidRPr="006913E9">
              <w:rPr>
                <w:sz w:val="24"/>
                <w:lang w:val="en-US"/>
              </w:rPr>
              <w:t>WinWipe</w:t>
            </w:r>
            <w:proofErr w:type="spellEnd"/>
            <w:r w:rsidRPr="006913E9">
              <w:rPr>
                <w:sz w:val="24"/>
              </w:rPr>
              <w:t xml:space="preserve"> в </w:t>
            </w:r>
            <w:proofErr w:type="spellStart"/>
            <w:r w:rsidRPr="006913E9">
              <w:rPr>
                <w:sz w:val="24"/>
                <w:lang w:val="en-US"/>
              </w:rPr>
              <w:t>AppData</w:t>
            </w:r>
            <w:proofErr w:type="spellEnd"/>
            <w:r w:rsidRP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7342F79A" w14:textId="4CFA775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Папка успешно создана</w:t>
            </w:r>
          </w:p>
        </w:tc>
        <w:tc>
          <w:tcPr>
            <w:tcW w:w="1250" w:type="dxa"/>
          </w:tcPr>
          <w:p w14:paraId="62CF40A2" w14:textId="661A799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34D4D26F" w14:textId="43EF84BB" w:rsidTr="006913E9">
        <w:tc>
          <w:tcPr>
            <w:tcW w:w="472" w:type="dxa"/>
          </w:tcPr>
          <w:p w14:paraId="0B6532EF" w14:textId="755DE641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2</w:t>
            </w:r>
          </w:p>
        </w:tc>
        <w:tc>
          <w:tcPr>
            <w:tcW w:w="1323" w:type="dxa"/>
          </w:tcPr>
          <w:p w14:paraId="445FB498" w14:textId="2FAD753F" w:rsidR="00DD5CDF" w:rsidRPr="006913E9" w:rsidRDefault="006913E9" w:rsidP="004E5083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временных файлов.</w:t>
            </w:r>
          </w:p>
        </w:tc>
        <w:tc>
          <w:tcPr>
            <w:tcW w:w="1690" w:type="dxa"/>
          </w:tcPr>
          <w:p w14:paraId="26A006C8" w14:textId="71176ADE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6430FF25" w14:textId="59970232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46B91C23" w14:textId="460918D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Очистилась часть временных файлов.</w:t>
            </w:r>
          </w:p>
        </w:tc>
        <w:tc>
          <w:tcPr>
            <w:tcW w:w="1620" w:type="dxa"/>
          </w:tcPr>
          <w:p w14:paraId="4679418F" w14:textId="3096FC1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6C3D9C4" w14:textId="2B513993" w:rsidR="00DD5CDF" w:rsidRPr="006913E9" w:rsidRDefault="00DD5CDF" w:rsidP="004E5083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DD5CDF" w14:paraId="4B00D551" w14:textId="32861A42" w:rsidTr="006913E9">
        <w:tc>
          <w:tcPr>
            <w:tcW w:w="472" w:type="dxa"/>
          </w:tcPr>
          <w:p w14:paraId="6399AABD" w14:textId="2E574E9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3</w:t>
            </w:r>
          </w:p>
        </w:tc>
        <w:tc>
          <w:tcPr>
            <w:tcW w:w="1323" w:type="dxa"/>
          </w:tcPr>
          <w:p w14:paraId="1937FA44" w14:textId="096260AC" w:rsidR="00DD5CDF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корзины.</w:t>
            </w:r>
          </w:p>
        </w:tc>
        <w:tc>
          <w:tcPr>
            <w:tcW w:w="1690" w:type="dxa"/>
          </w:tcPr>
          <w:p w14:paraId="1388C1DF" w14:textId="3AD250F3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 xml:space="preserve">Указать нужный флаг </w:t>
            </w:r>
            <w:r w:rsidR="006913E9" w:rsidRPr="006913E9">
              <w:rPr>
                <w:sz w:val="24"/>
              </w:rPr>
              <w:t>и запустить очистку.</w:t>
            </w:r>
          </w:p>
        </w:tc>
        <w:tc>
          <w:tcPr>
            <w:tcW w:w="1190" w:type="dxa"/>
          </w:tcPr>
          <w:p w14:paraId="00824036" w14:textId="44AF69A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FE613F0" w14:textId="10041AC1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Корзина очистилась полностью</w:t>
            </w:r>
            <w:r w:rsidR="006913E9">
              <w:rPr>
                <w:sz w:val="24"/>
              </w:rPr>
              <w:t>.</w:t>
            </w:r>
          </w:p>
        </w:tc>
        <w:tc>
          <w:tcPr>
            <w:tcW w:w="1620" w:type="dxa"/>
          </w:tcPr>
          <w:p w14:paraId="58979A21" w14:textId="1DB9362A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5DAA1896" w14:textId="7D4F1F27" w:rsidR="00DD5CDF" w:rsidRPr="006913E9" w:rsidRDefault="00DD5CDF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38A2C468" w14:textId="77777777" w:rsidTr="006913E9">
        <w:tc>
          <w:tcPr>
            <w:tcW w:w="472" w:type="dxa"/>
          </w:tcPr>
          <w:p w14:paraId="1903FE43" w14:textId="5755A94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4</w:t>
            </w:r>
          </w:p>
        </w:tc>
        <w:tc>
          <w:tcPr>
            <w:tcW w:w="1323" w:type="dxa"/>
          </w:tcPr>
          <w:p w14:paraId="493E2130" w14:textId="265BD4D7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кэша браузеров.</w:t>
            </w:r>
          </w:p>
        </w:tc>
        <w:tc>
          <w:tcPr>
            <w:tcW w:w="1690" w:type="dxa"/>
          </w:tcPr>
          <w:p w14:paraId="6F8C07E6" w14:textId="4512493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Указать нужный флаг и запустить очистку.</w:t>
            </w:r>
          </w:p>
        </w:tc>
        <w:tc>
          <w:tcPr>
            <w:tcW w:w="1190" w:type="dxa"/>
          </w:tcPr>
          <w:p w14:paraId="6A17FE1C" w14:textId="18D83620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357C663E" w14:textId="1E30F3E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Кэш установленных браузеров был очищен.</w:t>
            </w:r>
          </w:p>
        </w:tc>
        <w:tc>
          <w:tcPr>
            <w:tcW w:w="1620" w:type="dxa"/>
          </w:tcPr>
          <w:p w14:paraId="006B2BD9" w14:textId="1BE44EA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успешна.</w:t>
            </w:r>
          </w:p>
        </w:tc>
        <w:tc>
          <w:tcPr>
            <w:tcW w:w="1250" w:type="dxa"/>
          </w:tcPr>
          <w:p w14:paraId="2A7DD6B6" w14:textId="5709F8C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Успешно.</w:t>
            </w:r>
          </w:p>
        </w:tc>
      </w:tr>
      <w:tr w:rsidR="006913E9" w14:paraId="25513078" w14:textId="77777777" w:rsidTr="006913E9">
        <w:tc>
          <w:tcPr>
            <w:tcW w:w="472" w:type="dxa"/>
          </w:tcPr>
          <w:p w14:paraId="490ED783" w14:textId="36BD22BE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5</w:t>
            </w:r>
          </w:p>
        </w:tc>
        <w:tc>
          <w:tcPr>
            <w:tcW w:w="1323" w:type="dxa"/>
          </w:tcPr>
          <w:p w14:paraId="596EA1D1" w14:textId="0B443386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Очистка загрузок</w:t>
            </w:r>
          </w:p>
        </w:tc>
        <w:tc>
          <w:tcPr>
            <w:tcW w:w="1690" w:type="dxa"/>
          </w:tcPr>
          <w:p w14:paraId="0442B7FB" w14:textId="6FA8C0CB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 w:rsidRPr="006913E9">
              <w:rPr>
                <w:sz w:val="24"/>
              </w:rPr>
              <w:t>Выбрать нужный тип и запустить очистку.</w:t>
            </w:r>
          </w:p>
        </w:tc>
        <w:tc>
          <w:tcPr>
            <w:tcW w:w="1190" w:type="dxa"/>
          </w:tcPr>
          <w:p w14:paraId="0E98BEA0" w14:textId="6F9601C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14D5BA92" w14:textId="30DC72E1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Указанный тип данных был очищен из загрузок. </w:t>
            </w:r>
          </w:p>
        </w:tc>
        <w:tc>
          <w:tcPr>
            <w:tcW w:w="1620" w:type="dxa"/>
          </w:tcPr>
          <w:p w14:paraId="66634096" w14:textId="19A18E65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Очистка успешна</w:t>
            </w:r>
          </w:p>
        </w:tc>
        <w:tc>
          <w:tcPr>
            <w:tcW w:w="1250" w:type="dxa"/>
          </w:tcPr>
          <w:p w14:paraId="08B1BAA0" w14:textId="36C96BF8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1288755E" w14:textId="77777777" w:rsidTr="006913E9">
        <w:tc>
          <w:tcPr>
            <w:tcW w:w="472" w:type="dxa"/>
          </w:tcPr>
          <w:p w14:paraId="12423A95" w14:textId="683FCA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3" w:type="dxa"/>
          </w:tcPr>
          <w:p w14:paraId="11CE27B2" w14:textId="7900F2F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Запись логов</w:t>
            </w:r>
          </w:p>
        </w:tc>
        <w:tc>
          <w:tcPr>
            <w:tcW w:w="1690" w:type="dxa"/>
          </w:tcPr>
          <w:p w14:paraId="2CD588AB" w14:textId="78A1DFE2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После любой очистки нажать кнопку просмотра логов.</w:t>
            </w:r>
          </w:p>
        </w:tc>
        <w:tc>
          <w:tcPr>
            <w:tcW w:w="1190" w:type="dxa"/>
          </w:tcPr>
          <w:p w14:paraId="16E8DA05" w14:textId="7516E2F3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  <w:tc>
          <w:tcPr>
            <w:tcW w:w="1800" w:type="dxa"/>
          </w:tcPr>
          <w:p w14:paraId="7E00B9BE" w14:textId="0626EA59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Открывается папка с логами, в которых есть записи.</w:t>
            </w:r>
          </w:p>
        </w:tc>
        <w:tc>
          <w:tcPr>
            <w:tcW w:w="1620" w:type="dxa"/>
          </w:tcPr>
          <w:p w14:paraId="7CE2BC9C" w14:textId="031569D4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Логи</w:t>
            </w:r>
            <w:proofErr w:type="spellEnd"/>
            <w:r>
              <w:rPr>
                <w:sz w:val="24"/>
              </w:rPr>
              <w:t xml:space="preserve"> содержат всю информацию о файлах.</w:t>
            </w:r>
          </w:p>
        </w:tc>
        <w:tc>
          <w:tcPr>
            <w:tcW w:w="1250" w:type="dxa"/>
          </w:tcPr>
          <w:p w14:paraId="216A9FFD" w14:textId="58D6DA2A" w:rsidR="006913E9" w:rsidRP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  <w:tr w:rsidR="006913E9" w14:paraId="335B6C22" w14:textId="77777777" w:rsidTr="006913E9">
        <w:tc>
          <w:tcPr>
            <w:tcW w:w="472" w:type="dxa"/>
          </w:tcPr>
          <w:p w14:paraId="7EF508CA" w14:textId="55502426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23" w:type="dxa"/>
          </w:tcPr>
          <w:p w14:paraId="195F25DF" w14:textId="58026C2B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Установка сторонней утилиты</w:t>
            </w:r>
          </w:p>
        </w:tc>
        <w:tc>
          <w:tcPr>
            <w:tcW w:w="1690" w:type="dxa"/>
          </w:tcPr>
          <w:p w14:paraId="723C927B" w14:textId="11FFAF54" w:rsidR="006913E9" w:rsidRDefault="006913E9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Нажать кнопку установки</w:t>
            </w:r>
            <w:r w:rsidR="00025F04">
              <w:rPr>
                <w:sz w:val="24"/>
              </w:rPr>
              <w:t>.</w:t>
            </w:r>
          </w:p>
        </w:tc>
        <w:tc>
          <w:tcPr>
            <w:tcW w:w="1190" w:type="dxa"/>
          </w:tcPr>
          <w:p w14:paraId="18CC7AE9" w14:textId="0BE707DB" w:rsidR="00025F04" w:rsidRPr="00025F04" w:rsidRDefault="00025F04" w:rsidP="00025F04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-</w:t>
            </w:r>
          </w:p>
        </w:tc>
        <w:tc>
          <w:tcPr>
            <w:tcW w:w="1800" w:type="dxa"/>
          </w:tcPr>
          <w:p w14:paraId="77940ACB" w14:textId="4A147377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запускается и ставится в автозапуск.</w:t>
            </w:r>
          </w:p>
        </w:tc>
        <w:tc>
          <w:tcPr>
            <w:tcW w:w="1620" w:type="dxa"/>
          </w:tcPr>
          <w:p w14:paraId="056EF8E6" w14:textId="7F63B88D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Программа успешно запустилась и запускается сама.</w:t>
            </w:r>
          </w:p>
        </w:tc>
        <w:tc>
          <w:tcPr>
            <w:tcW w:w="1250" w:type="dxa"/>
          </w:tcPr>
          <w:p w14:paraId="0D4F3971" w14:textId="0F3B7030" w:rsidR="006913E9" w:rsidRDefault="00025F04" w:rsidP="00DD5CDF">
            <w:pPr>
              <w:pStyle w:val="paragraph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Успешно.</w:t>
            </w:r>
          </w:p>
        </w:tc>
      </w:tr>
    </w:tbl>
    <w:p w14:paraId="1E4A77B7" w14:textId="30E7EB68" w:rsidR="00F818DE" w:rsidRPr="00495DC9" w:rsidRDefault="004E5083" w:rsidP="00C64970">
      <w:pPr>
        <w:pStyle w:val="paragraph"/>
        <w:ind w:firstLine="0"/>
      </w:pPr>
      <w:r>
        <w:br w:type="page"/>
      </w:r>
    </w:p>
    <w:p w14:paraId="4DEB9D3E" w14:textId="6F68F95C" w:rsidR="00263701" w:rsidRPr="00495DC9" w:rsidRDefault="00F818DE" w:rsidP="00C64970">
      <w:pPr>
        <w:pStyle w:val="paragraph"/>
        <w:ind w:firstLine="706"/>
        <w:jc w:val="left"/>
        <w:outlineLvl w:val="0"/>
      </w:pPr>
      <w:bookmarkStart w:id="10" w:name="_Toc165816371"/>
      <w:r w:rsidRPr="00495DC9">
        <w:lastRenderedPageBreak/>
        <w:t>З</w:t>
      </w:r>
      <w:r w:rsidR="0070011A">
        <w:t>аключение</w:t>
      </w:r>
      <w:bookmarkEnd w:id="10"/>
    </w:p>
    <w:p w14:paraId="42FA4768" w14:textId="135CAC8A" w:rsidR="007F41E6" w:rsidRDefault="0050072F" w:rsidP="0050072F">
      <w:pPr>
        <w:pStyle w:val="paragraph"/>
        <w:ind w:firstLine="706"/>
      </w:pPr>
      <w:r>
        <w:t>В итоге</w:t>
      </w:r>
      <w:r w:rsidR="00B57EBB" w:rsidRPr="00495DC9">
        <w:t xml:space="preserve"> </w:t>
      </w:r>
      <w:r w:rsidR="003470A8">
        <w:t>курсовой работы</w:t>
      </w:r>
      <w:r>
        <w:t xml:space="preserve"> </w:t>
      </w:r>
      <w:r w:rsidR="00B57EBB" w:rsidRPr="00495DC9">
        <w:t>было разработано и реализовано программное обеспечение</w:t>
      </w:r>
      <w:r w:rsidR="007F41E6">
        <w:t xml:space="preserve"> для очистки ПК от мусора</w:t>
      </w:r>
      <w:r>
        <w:t>.</w:t>
      </w:r>
      <w:r w:rsidR="00B57EBB" w:rsidRPr="00495DC9">
        <w:t xml:space="preserve"> </w:t>
      </w:r>
      <w:r>
        <w:t>ПО</w:t>
      </w:r>
      <w:r w:rsidR="00B57EBB" w:rsidRPr="00495DC9">
        <w:t xml:space="preserve">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  <w:r w:rsidR="007F41E6">
        <w:t xml:space="preserve"> </w:t>
      </w:r>
    </w:p>
    <w:p w14:paraId="3C28CA27" w14:textId="6B24B925" w:rsidR="007F41E6" w:rsidRDefault="0028377E" w:rsidP="0050072F">
      <w:pPr>
        <w:pStyle w:val="paragraph"/>
        <w:ind w:firstLine="706"/>
      </w:pPr>
      <w:r>
        <w:t>Задачи</w:t>
      </w:r>
      <w:r w:rsidR="003470A8">
        <w:t xml:space="preserve"> данной</w:t>
      </w:r>
      <w:r w:rsidR="007F41E6" w:rsidRPr="00495DC9">
        <w:t xml:space="preserve"> </w:t>
      </w:r>
      <w:r w:rsidR="003470A8">
        <w:t>курсовой работы</w:t>
      </w:r>
      <w:r w:rsidR="007F41E6" w:rsidRPr="00495DC9">
        <w:t xml:space="preserve"> выполнен</w:t>
      </w:r>
      <w:r w:rsidR="007F41E6">
        <w:t>ы:</w:t>
      </w:r>
    </w:p>
    <w:p w14:paraId="03E01F2D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4818AF21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76035E26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7A3FDDD9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7F2ECC62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Проведен анализ предметной области, изучены принципы работы файловой системы и проблемы, связанные с ненужными файлами и ресурсами на дисках.</w:t>
      </w:r>
    </w:p>
    <w:p w14:paraId="4163C3DD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Разработано программное обеспечение, способное автоматически обнаруживать и удалять временные файлы, кэш и другой мусор, оптимизируя работу ОС Windows.</w:t>
      </w:r>
    </w:p>
    <w:p w14:paraId="2B5DBD4B" w14:textId="77777777" w:rsidR="007F41E6" w:rsidRPr="004E5083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E5083">
        <w:t>Проведено тестирование программного обеспечения для проверки его функционала.</w:t>
      </w:r>
    </w:p>
    <w:p w14:paraId="4633AF14" w14:textId="77777777" w:rsidR="007F41E6" w:rsidRPr="00495DC9" w:rsidRDefault="007F41E6" w:rsidP="0028377E">
      <w:pPr>
        <w:pStyle w:val="paragraph"/>
        <w:numPr>
          <w:ilvl w:val="0"/>
          <w:numId w:val="19"/>
        </w:numPr>
        <w:ind w:left="990" w:hanging="284"/>
      </w:pPr>
      <w:r w:rsidRPr="00495DC9">
        <w:t>Создана инструкция по использованию программного обеспечения.</w:t>
      </w:r>
    </w:p>
    <w:p w14:paraId="15967DFE" w14:textId="64C6DD68" w:rsidR="00B57EBB" w:rsidRPr="00495DC9" w:rsidRDefault="008B01D7" w:rsidP="0050072F">
      <w:pPr>
        <w:pStyle w:val="paragraph"/>
        <w:ind w:firstLine="706"/>
      </w:pPr>
      <w:r w:rsidRPr="00495DC9">
        <w:br w:type="page"/>
      </w:r>
    </w:p>
    <w:p w14:paraId="38AF666C" w14:textId="662866EB" w:rsidR="00B57EBB" w:rsidRDefault="00B57EBB" w:rsidP="00C64970">
      <w:pPr>
        <w:pStyle w:val="paragraph"/>
        <w:ind w:firstLine="0"/>
        <w:jc w:val="left"/>
        <w:outlineLvl w:val="0"/>
      </w:pPr>
      <w:bookmarkStart w:id="11" w:name="_Toc165816372"/>
      <w:r w:rsidRPr="00495DC9">
        <w:lastRenderedPageBreak/>
        <w:t>С</w:t>
      </w:r>
      <w:r w:rsidR="0070011A">
        <w:t>писок литературы</w:t>
      </w:r>
      <w:bookmarkEnd w:id="11"/>
    </w:p>
    <w:p w14:paraId="42E95AD6" w14:textId="1A0085D3" w:rsidR="000D7461" w:rsidRPr="000D7461" w:rsidRDefault="000D7461" w:rsidP="000D7461">
      <w:pPr>
        <w:pStyle w:val="paragraph"/>
      </w:pPr>
      <w:r w:rsidRPr="000D7461">
        <w:t xml:space="preserve">1 </w:t>
      </w:r>
      <w:r w:rsidRPr="002D55C9">
        <w:t xml:space="preserve">Гниденко, И. Г. Технология разработки программного обеспечения – Москва: </w:t>
      </w:r>
      <w:proofErr w:type="spellStart"/>
      <w:r w:rsidRPr="002D55C9">
        <w:t>Юрайт</w:t>
      </w:r>
      <w:proofErr w:type="spellEnd"/>
      <w:r w:rsidRPr="002D55C9">
        <w:t>, 2024 – 248 c.;</w:t>
      </w:r>
    </w:p>
    <w:p w14:paraId="433A78DB" w14:textId="58736470" w:rsidR="000D7461" w:rsidRDefault="00A40FD3" w:rsidP="000D7461">
      <w:pPr>
        <w:pStyle w:val="paragraph"/>
      </w:pPr>
      <w:r w:rsidRPr="002D55C9">
        <w:t xml:space="preserve">2 </w:t>
      </w:r>
      <w:r w:rsidR="000D7461" w:rsidRPr="002D55C9">
        <w:t xml:space="preserve">Кудрина, Е. В. Основы алгоритмизации и программирования на языке C# – Москва: </w:t>
      </w:r>
      <w:proofErr w:type="spellStart"/>
      <w:r w:rsidR="000D7461" w:rsidRPr="002D55C9">
        <w:t>Юрайт</w:t>
      </w:r>
      <w:proofErr w:type="spellEnd"/>
      <w:r w:rsidR="000D7461" w:rsidRPr="002D55C9">
        <w:t>, 2024 – 322 с.;</w:t>
      </w:r>
    </w:p>
    <w:p w14:paraId="5DE1068F" w14:textId="333B8FA1" w:rsidR="000D7461" w:rsidRDefault="000D7461" w:rsidP="000D7461">
      <w:pPr>
        <w:pStyle w:val="paragraph"/>
      </w:pPr>
      <w:r w:rsidRPr="000D7461">
        <w:t xml:space="preserve">3 </w:t>
      </w:r>
      <w:proofErr w:type="spellStart"/>
      <w:r w:rsidRPr="002D55C9">
        <w:t>Тузовский</w:t>
      </w:r>
      <w:proofErr w:type="spellEnd"/>
      <w:r w:rsidRPr="002D55C9">
        <w:t xml:space="preserve">, А. Ф. Объектно-ориентированное программирование – Москва: </w:t>
      </w:r>
      <w:proofErr w:type="spellStart"/>
      <w:r w:rsidRPr="002D55C9">
        <w:t>Юрайт</w:t>
      </w:r>
      <w:proofErr w:type="spellEnd"/>
      <w:r w:rsidRPr="002D55C9">
        <w:t>, 2024 – 213 с.</w:t>
      </w:r>
    </w:p>
    <w:p w14:paraId="54FD379E" w14:textId="6BF00A49" w:rsidR="00B57EBB" w:rsidRPr="002D55C9" w:rsidRDefault="000D7461" w:rsidP="000D7461">
      <w:pPr>
        <w:pStyle w:val="paragraph"/>
      </w:pPr>
      <w:r w:rsidRPr="000D7461">
        <w:t xml:space="preserve">4 </w:t>
      </w:r>
      <w:r w:rsidRPr="002D55C9">
        <w:t xml:space="preserve">Чернышев, С. А. Принципы, паттерны и методологии разработки программного обеспечения – Москва: </w:t>
      </w:r>
      <w:proofErr w:type="spellStart"/>
      <w:r w:rsidRPr="002D55C9">
        <w:t>Юрайт</w:t>
      </w:r>
      <w:proofErr w:type="spellEnd"/>
      <w:r w:rsidRPr="002D55C9">
        <w:t>, 2024 – 176 c.;</w:t>
      </w:r>
    </w:p>
    <w:p w14:paraId="0D1D3D0A" w14:textId="2A946C7C" w:rsidR="00916542" w:rsidRPr="002D55C9" w:rsidRDefault="000D7461" w:rsidP="000D7461">
      <w:pPr>
        <w:pStyle w:val="paragraph"/>
      </w:pPr>
      <w:r w:rsidRPr="000D7461">
        <w:t>5</w:t>
      </w:r>
      <w:r w:rsidR="00A40FD3" w:rsidRPr="002D55C9">
        <w:t xml:space="preserve"> </w:t>
      </w:r>
      <w:r w:rsidRPr="002D55C9">
        <w:t xml:space="preserve">Черпаков, И. В. Основы программирования – Москва: </w:t>
      </w:r>
      <w:proofErr w:type="spellStart"/>
      <w:r w:rsidRPr="002D55C9">
        <w:t>Юрайт</w:t>
      </w:r>
      <w:proofErr w:type="spellEnd"/>
      <w:r w:rsidRPr="002D55C9">
        <w:t>, 2024 – 196 c.;</w:t>
      </w:r>
      <w:r w:rsidR="00916542" w:rsidRPr="002D55C9">
        <w:br w:type="page"/>
      </w:r>
    </w:p>
    <w:p w14:paraId="35BB7164" w14:textId="05A44EFE" w:rsidR="00916542" w:rsidRPr="00531BD7" w:rsidRDefault="00010D44" w:rsidP="00D0113D">
      <w:pPr>
        <w:pStyle w:val="paragraph"/>
        <w:ind w:firstLine="0"/>
        <w:jc w:val="right"/>
        <w:outlineLvl w:val="0"/>
      </w:pPr>
      <w:bookmarkStart w:id="12" w:name="_Toc165816373"/>
      <w:r>
        <w:lastRenderedPageBreak/>
        <w:t>Приложение А</w:t>
      </w:r>
      <w:bookmarkEnd w:id="12"/>
    </w:p>
    <w:p w14:paraId="72F9CB1D" w14:textId="550ADA76" w:rsidR="00916542" w:rsidRPr="00CD5309" w:rsidRDefault="007F41E6" w:rsidP="00D0113D">
      <w:pPr>
        <w:pStyle w:val="paragraph"/>
      </w:pPr>
      <w:r w:rsidRPr="00CD5309">
        <w:t>Руководство пользователя</w:t>
      </w:r>
    </w:p>
    <w:p w14:paraId="0BE149B7" w14:textId="49C23E70" w:rsidR="00916542" w:rsidRPr="00CD5309" w:rsidRDefault="00EC7C96" w:rsidP="00D0113D">
      <w:pPr>
        <w:pStyle w:val="paragraph"/>
      </w:pPr>
      <w:r w:rsidRPr="00CD5309">
        <w:t>Для выбора элементов очистки нужно указать нужные флаги в левой панели управления (</w:t>
      </w:r>
      <w:r w:rsidR="00A415FF">
        <w:t>Рисунок</w:t>
      </w:r>
      <w:r w:rsidRPr="00CD5309">
        <w:t xml:space="preserve"> 1) и нажать кнопку «</w:t>
      </w:r>
      <w:proofErr w:type="spellStart"/>
      <w:r w:rsidRPr="00CD5309">
        <w:t>Clean</w:t>
      </w:r>
      <w:proofErr w:type="spellEnd"/>
      <w:r w:rsidRPr="00CD5309">
        <w:t>» (</w:t>
      </w:r>
      <w:r w:rsidR="00A415FF">
        <w:t>Рисунок</w:t>
      </w:r>
      <w:r w:rsidRPr="00CD5309">
        <w:t xml:space="preserve"> 2). </w:t>
      </w:r>
    </w:p>
    <w:p w14:paraId="271CC092" w14:textId="41827F0C" w:rsidR="00EC7C96" w:rsidRDefault="00EC7C96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7E095" wp14:editId="10A0F8C8">
            <wp:extent cx="1257300" cy="2253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974" r="-1"/>
                    <a:stretch/>
                  </pic:blipFill>
                  <pic:spPr bwMode="auto">
                    <a:xfrm>
                      <a:off x="0" y="0"/>
                      <a:ext cx="1268476" cy="22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D231" w14:textId="6CDDDF8D" w:rsidR="00EC7C96" w:rsidRDefault="00EC7C96" w:rsidP="00EC7C96">
      <w:pPr>
        <w:pStyle w:val="paragraph"/>
        <w:jc w:val="center"/>
      </w:pPr>
      <w:r>
        <w:t>Рисунок 1 – Панель управления</w:t>
      </w:r>
    </w:p>
    <w:p w14:paraId="16D61764" w14:textId="433E88DA" w:rsidR="00E82C29" w:rsidRDefault="00E82C29" w:rsidP="00EC7C96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4D41CEFF" wp14:editId="34A001FA">
            <wp:extent cx="1295400" cy="4210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897" t="92172" r="1"/>
                    <a:stretch/>
                  </pic:blipFill>
                  <pic:spPr bwMode="auto">
                    <a:xfrm>
                      <a:off x="0" y="0"/>
                      <a:ext cx="1328486" cy="4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C9CAD" w14:textId="2B8857F8" w:rsidR="00E82C29" w:rsidRPr="00E82C29" w:rsidRDefault="00E82C29" w:rsidP="00EC7C96">
      <w:pPr>
        <w:pStyle w:val="paragraph"/>
        <w:jc w:val="center"/>
      </w:pPr>
      <w:r>
        <w:t>Рисунок 2 – Кнопка запуска очистки</w:t>
      </w:r>
    </w:p>
    <w:p w14:paraId="6EAE6A58" w14:textId="6DFA578F" w:rsidR="00E82C29" w:rsidRPr="00E82C29" w:rsidRDefault="00EC7C96" w:rsidP="00E82C29">
      <w:pPr>
        <w:pStyle w:val="paragraph"/>
      </w:pPr>
      <w:r>
        <w:t>Для очистки логов на главном экране предусмотрена кнопка (</w:t>
      </w:r>
      <w:r w:rsidR="00A415FF">
        <w:t>Рисунок</w:t>
      </w:r>
      <w:r>
        <w:t xml:space="preserve"> 3).</w:t>
      </w:r>
    </w:p>
    <w:p w14:paraId="285A0565" w14:textId="3720250D" w:rsidR="00E82C29" w:rsidRDefault="00E82C29" w:rsidP="00E82C29">
      <w:pPr>
        <w:pStyle w:val="paragraph"/>
        <w:jc w:val="center"/>
      </w:pPr>
      <w:r w:rsidRPr="00E82C29">
        <w:rPr>
          <w:noProof/>
          <w:sz w:val="24"/>
        </w:rPr>
        <w:drawing>
          <wp:inline distT="0" distB="0" distL="0" distR="0" wp14:anchorId="63A977ED" wp14:editId="6932B5E7">
            <wp:extent cx="522343" cy="60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1960" t="91766" r="13908"/>
                    <a:stretch/>
                  </pic:blipFill>
                  <pic:spPr bwMode="auto">
                    <a:xfrm>
                      <a:off x="0" y="0"/>
                      <a:ext cx="540234" cy="63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24FC" w14:textId="364A9D72" w:rsidR="00E82C29" w:rsidRDefault="00E82C29" w:rsidP="00E82C29">
      <w:pPr>
        <w:pStyle w:val="paragraph"/>
        <w:jc w:val="center"/>
      </w:pPr>
      <w:r>
        <w:t>Рисунок 3 – Очистка окна</w:t>
      </w:r>
    </w:p>
    <w:p w14:paraId="422141A5" w14:textId="23F799DA" w:rsidR="00E82C29" w:rsidRPr="00CD5309" w:rsidRDefault="00EC7C96" w:rsidP="00CD5309">
      <w:pPr>
        <w:pStyle w:val="paragraph"/>
      </w:pPr>
      <w:r>
        <w:t xml:space="preserve">Для сохранения и просмотра полных логов используется кнопка </w:t>
      </w:r>
      <w:r w:rsidRPr="00EC7C96">
        <w:t>«</w:t>
      </w:r>
      <w:r>
        <w:rPr>
          <w:lang w:val="en-US"/>
        </w:rPr>
        <w:t>Open</w:t>
      </w:r>
      <w:r w:rsidRPr="00EC7C96">
        <w:t xml:space="preserve"> </w:t>
      </w:r>
      <w:r>
        <w:rPr>
          <w:lang w:val="en-US"/>
        </w:rPr>
        <w:t>logs</w:t>
      </w:r>
      <w:r w:rsidRPr="00EC7C96">
        <w:t>»</w:t>
      </w:r>
      <w:r>
        <w:t xml:space="preserve"> (</w:t>
      </w:r>
      <w:r w:rsidR="00A415FF">
        <w:t>Рисунок</w:t>
      </w:r>
      <w:r>
        <w:t xml:space="preserve"> 4).</w:t>
      </w:r>
    </w:p>
    <w:p w14:paraId="1861B6AF" w14:textId="14EB844F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drawing>
          <wp:inline distT="0" distB="0" distL="0" distR="0" wp14:anchorId="2C496063" wp14:editId="69D162E6">
            <wp:extent cx="1609725" cy="468347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85955" t="21695" b="71327"/>
                    <a:stretch/>
                  </pic:blipFill>
                  <pic:spPr bwMode="auto">
                    <a:xfrm>
                      <a:off x="0" y="0"/>
                      <a:ext cx="1628560" cy="47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F8273" w14:textId="28FF7F53" w:rsidR="00E82C29" w:rsidRDefault="00E82C29" w:rsidP="00E82C29">
      <w:pPr>
        <w:pStyle w:val="paragraph"/>
        <w:ind w:firstLine="0"/>
        <w:jc w:val="center"/>
      </w:pPr>
      <w:r>
        <w:t>Рисунок 4 – Сохранение логов</w:t>
      </w:r>
    </w:p>
    <w:p w14:paraId="42A24B78" w14:textId="6BBD47EF" w:rsidR="00E82C29" w:rsidRDefault="00EC7C96" w:rsidP="00E82C29">
      <w:pPr>
        <w:pStyle w:val="paragraph"/>
      </w:pPr>
      <w:r>
        <w:t xml:space="preserve">Кнопка </w:t>
      </w:r>
      <w:r w:rsidRPr="00EC7C96">
        <w:t>«</w:t>
      </w:r>
      <w:proofErr w:type="spellStart"/>
      <w:r>
        <w:rPr>
          <w:lang w:val="en-US"/>
        </w:rPr>
        <w:t>Grammer</w:t>
      </w:r>
      <w:proofErr w:type="spellEnd"/>
      <w:r w:rsidRPr="00EC7C96">
        <w:t>»</w:t>
      </w:r>
      <w:r>
        <w:t xml:space="preserve"> (</w:t>
      </w:r>
      <w:r w:rsidR="00A415FF">
        <w:t>Рисунок</w:t>
      </w:r>
      <w:r>
        <w:t xml:space="preserve"> 5) позволяет установить утилиту для управления компьютером дистанционно.</w:t>
      </w:r>
    </w:p>
    <w:p w14:paraId="2E4527A4" w14:textId="6131F2AB" w:rsidR="00E82C29" w:rsidRDefault="00E82C29" w:rsidP="00E82C29">
      <w:pPr>
        <w:pStyle w:val="paragraph"/>
        <w:ind w:firstLine="0"/>
        <w:jc w:val="center"/>
      </w:pPr>
      <w:r w:rsidRPr="00E82C29">
        <w:rPr>
          <w:noProof/>
          <w:sz w:val="24"/>
        </w:rPr>
        <w:lastRenderedPageBreak/>
        <w:drawing>
          <wp:inline distT="0" distB="0" distL="0" distR="0" wp14:anchorId="7F9B6251" wp14:editId="27B4E13F">
            <wp:extent cx="3496951" cy="1386205"/>
            <wp:effectExtent l="0" t="0" r="825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615" cy="13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8095" w14:textId="6774CEA6" w:rsidR="00E82C29" w:rsidRDefault="00E82C29" w:rsidP="00E82C29">
      <w:pPr>
        <w:pStyle w:val="paragraph"/>
        <w:ind w:firstLine="0"/>
        <w:jc w:val="center"/>
      </w:pPr>
      <w:r>
        <w:t>Рисунок 5 – Окно установки</w:t>
      </w:r>
    </w:p>
    <w:p w14:paraId="13D9493D" w14:textId="3C22576A" w:rsidR="00F76C88" w:rsidRDefault="00E82C29" w:rsidP="00F76C88">
      <w:pPr>
        <w:pStyle w:val="paragraph"/>
      </w:pPr>
      <w:r w:rsidRPr="00CD5309">
        <w:t xml:space="preserve">В самом окне нужно указать нужные параметры. Если не указать путь установки, то утилита будет установлена в папку с логами. Флаг </w:t>
      </w:r>
      <w:proofErr w:type="spellStart"/>
      <w:r w:rsidRPr="00CD5309">
        <w:t>Autorun</w:t>
      </w:r>
      <w:proofErr w:type="spellEnd"/>
      <w:r w:rsidRPr="00CD5309">
        <w:t xml:space="preserve"> нужен для установки программы в автозапуск. Для установки следует нажать «</w:t>
      </w:r>
      <w:proofErr w:type="spellStart"/>
      <w:r w:rsidRPr="00CD5309">
        <w:t>Install</w:t>
      </w:r>
      <w:proofErr w:type="spellEnd"/>
      <w:r w:rsidRPr="00CD5309">
        <w:t xml:space="preserve"> </w:t>
      </w:r>
      <w:proofErr w:type="spellStart"/>
      <w:r w:rsidRPr="00CD5309">
        <w:t>and</w:t>
      </w:r>
      <w:proofErr w:type="spellEnd"/>
      <w:r w:rsidRPr="00CD5309">
        <w:t xml:space="preserve"> </w:t>
      </w:r>
      <w:proofErr w:type="spellStart"/>
      <w:r w:rsidRPr="00CD5309">
        <w:t>start</w:t>
      </w:r>
      <w:proofErr w:type="spellEnd"/>
      <w:r w:rsidRPr="00CD5309">
        <w:t xml:space="preserve">», тогда будет </w:t>
      </w:r>
      <w:r w:rsidR="00CD5309" w:rsidRPr="00CD5309">
        <w:t>установлена</w:t>
      </w:r>
      <w:r w:rsidRPr="00CD5309">
        <w:t xml:space="preserve"> последняя верси</w:t>
      </w:r>
      <w:r w:rsidR="00CD5309" w:rsidRPr="00CD5309">
        <w:t>я</w:t>
      </w:r>
      <w:r w:rsidRPr="00CD5309">
        <w:t xml:space="preserve"> программы </w:t>
      </w:r>
      <w:r w:rsidR="00CD5309" w:rsidRPr="00CD5309">
        <w:t>и в то же время запущена. Для удаления нужно нажать в этом же окне «</w:t>
      </w:r>
      <w:proofErr w:type="spellStart"/>
      <w:r w:rsidR="00CD5309" w:rsidRPr="00CD5309">
        <w:t>Delete</w:t>
      </w:r>
      <w:proofErr w:type="spellEnd"/>
      <w:r w:rsidR="00CD5309" w:rsidRPr="00CD5309">
        <w:t>».</w:t>
      </w:r>
    </w:p>
    <w:p w14:paraId="0C805301" w14:textId="77777777" w:rsidR="00F76C88" w:rsidRDefault="00F76C8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F87144B" w14:textId="337CB197" w:rsidR="00EC7C96" w:rsidRDefault="00F76C88" w:rsidP="00D0113D">
      <w:pPr>
        <w:pStyle w:val="paragraph"/>
        <w:ind w:firstLine="0"/>
        <w:jc w:val="right"/>
        <w:outlineLvl w:val="0"/>
      </w:pPr>
      <w:bookmarkStart w:id="13" w:name="_Toc165816374"/>
      <w:r>
        <w:lastRenderedPageBreak/>
        <w:t>Приложение Б</w:t>
      </w:r>
      <w:bookmarkEnd w:id="13"/>
    </w:p>
    <w:p w14:paraId="57A9F038" w14:textId="35535E33" w:rsidR="00F76C88" w:rsidRDefault="00F76C88" w:rsidP="00C64970">
      <w:pPr>
        <w:pStyle w:val="paragraph"/>
      </w:pPr>
      <w:r w:rsidRPr="00F76C88">
        <w:t>Инструкция по инсталляции</w:t>
      </w:r>
    </w:p>
    <w:p w14:paraId="6E4F41D8" w14:textId="4BD9E1EB" w:rsidR="00F76C88" w:rsidRPr="0028377E" w:rsidRDefault="00F76C88" w:rsidP="0028377E">
      <w:pPr>
        <w:pStyle w:val="paragraph"/>
        <w:numPr>
          <w:ilvl w:val="0"/>
          <w:numId w:val="19"/>
        </w:numPr>
        <w:ind w:left="990" w:hanging="284"/>
      </w:pPr>
      <w:r w:rsidRPr="0028377E">
        <w:t>Скачать .</w:t>
      </w:r>
      <w:r w:rsidRPr="0028377E">
        <w:rPr>
          <w:lang w:val="en-US"/>
        </w:rPr>
        <w:t>NET</w:t>
      </w:r>
      <w:r w:rsidRPr="0028377E">
        <w:t xml:space="preserve"> </w:t>
      </w:r>
      <w:r w:rsidRPr="0028377E">
        <w:rPr>
          <w:lang w:val="en-US"/>
        </w:rPr>
        <w:t>Framework</w:t>
      </w:r>
      <w:r w:rsidRPr="0028377E">
        <w:t xml:space="preserve"> 4.7.2</w:t>
      </w:r>
      <w:r w:rsidR="00237E2E" w:rsidRPr="0028377E">
        <w:t xml:space="preserve"> (</w:t>
      </w:r>
      <w:r w:rsidR="00A415FF" w:rsidRPr="0028377E">
        <w:t>Рисунок</w:t>
      </w:r>
      <w:r w:rsidR="00237E2E" w:rsidRPr="0028377E">
        <w:t xml:space="preserve"> 1)</w:t>
      </w:r>
      <w:r w:rsidRPr="0028377E">
        <w:t xml:space="preserve"> с официального сайта (https://dotnet.microsoft.com/en-us/download/dotnet-framework/net472), в большинстве систем он установлен по умолчанию;</w:t>
      </w:r>
    </w:p>
    <w:p w14:paraId="0724D5D2" w14:textId="3D6D2E62" w:rsidR="00F76C88" w:rsidRDefault="00F76C88" w:rsidP="0028377E">
      <w:pPr>
        <w:pStyle w:val="paragraph"/>
        <w:numPr>
          <w:ilvl w:val="0"/>
          <w:numId w:val="19"/>
        </w:numPr>
        <w:ind w:left="990" w:hanging="284"/>
      </w:pPr>
      <w:r>
        <w:t>Скачать с репозитория архив</w:t>
      </w:r>
      <w:r w:rsidR="00237E2E">
        <w:t xml:space="preserve"> (</w:t>
      </w:r>
      <w:r w:rsidR="00A415FF">
        <w:t>Рисунок</w:t>
      </w:r>
      <w:r w:rsidR="00237E2E">
        <w:t xml:space="preserve"> 2)</w:t>
      </w:r>
      <w:r>
        <w:t xml:space="preserve"> с программой или перенести с накопителя в любое удобное место</w:t>
      </w:r>
      <w:r w:rsidRPr="00F76C88">
        <w:t>;</w:t>
      </w:r>
    </w:p>
    <w:p w14:paraId="35EE929C" w14:textId="24638E3D" w:rsidR="00F76C88" w:rsidRDefault="00F76C88" w:rsidP="0028377E">
      <w:pPr>
        <w:pStyle w:val="paragraph"/>
        <w:numPr>
          <w:ilvl w:val="0"/>
          <w:numId w:val="19"/>
        </w:numPr>
        <w:ind w:left="990" w:hanging="284"/>
      </w:pPr>
      <w:r>
        <w:t xml:space="preserve">Разархивировать в отдельную папку, в любую директорию в которую есть доступ у группы </w:t>
      </w:r>
      <w:r w:rsidRPr="00CD5309">
        <w:t>«</w:t>
      </w:r>
      <w:r>
        <w:t>Пользователи</w:t>
      </w:r>
      <w:r w:rsidRPr="00CD5309">
        <w:t>»</w:t>
      </w:r>
      <w:r w:rsidRPr="00F76C88">
        <w:t>;</w:t>
      </w:r>
    </w:p>
    <w:p w14:paraId="7906CA89" w14:textId="2C38CA9C" w:rsidR="00F76C88" w:rsidRDefault="00F76C88" w:rsidP="0028377E">
      <w:pPr>
        <w:pStyle w:val="paragraph"/>
        <w:numPr>
          <w:ilvl w:val="0"/>
          <w:numId w:val="19"/>
        </w:numPr>
        <w:ind w:left="990" w:hanging="284"/>
      </w:pPr>
      <w:r>
        <w:t>Запустить программу</w:t>
      </w:r>
      <w:r>
        <w:rPr>
          <w:lang w:val="en-US"/>
        </w:rPr>
        <w:t xml:space="preserve"> </w:t>
      </w:r>
      <w:r w:rsidRPr="00CD5309">
        <w:t>«</w:t>
      </w:r>
      <w:r>
        <w:rPr>
          <w:lang w:val="en-US"/>
        </w:rPr>
        <w:t>WinWipe.exe</w:t>
      </w:r>
      <w:r w:rsidRPr="00CD5309">
        <w:t>»</w:t>
      </w:r>
      <w:r>
        <w:t>.</w:t>
      </w:r>
    </w:p>
    <w:p w14:paraId="19C18416" w14:textId="210658AB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5395E566" wp14:editId="160B551D">
            <wp:extent cx="5940425" cy="25838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737" w14:textId="30E4601B" w:rsidR="00237E2E" w:rsidRPr="00A32D8C" w:rsidRDefault="00237E2E" w:rsidP="00237E2E">
      <w:pPr>
        <w:pStyle w:val="paragraph"/>
        <w:ind w:firstLine="0"/>
        <w:jc w:val="center"/>
        <w:rPr>
          <w:lang w:val="en-US"/>
        </w:rPr>
      </w:pPr>
      <w:r>
        <w:t xml:space="preserve">Рисунок 1 – Установка </w:t>
      </w:r>
      <w:r>
        <w:rPr>
          <w:lang w:val="en-US"/>
        </w:rPr>
        <w:t>.NET</w:t>
      </w:r>
      <w:r w:rsidR="00A32D8C">
        <w:t xml:space="preserve"> </w:t>
      </w:r>
      <w:r w:rsidR="00A32D8C">
        <w:rPr>
          <w:lang w:val="en-US"/>
        </w:rPr>
        <w:t>Framework</w:t>
      </w:r>
    </w:p>
    <w:p w14:paraId="45101AB1" w14:textId="5189F24D" w:rsidR="00237E2E" w:rsidRDefault="00237E2E" w:rsidP="00237E2E">
      <w:pPr>
        <w:pStyle w:val="paragraph"/>
        <w:ind w:firstLine="0"/>
        <w:jc w:val="center"/>
      </w:pPr>
      <w:r w:rsidRPr="00237E2E">
        <w:rPr>
          <w:noProof/>
        </w:rPr>
        <w:drawing>
          <wp:inline distT="0" distB="0" distL="0" distR="0" wp14:anchorId="0AADBA6F" wp14:editId="0B7F42F8">
            <wp:extent cx="5918220" cy="2352675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515" t="18138" r="18546" b="30632"/>
                    <a:stretch/>
                  </pic:blipFill>
                  <pic:spPr bwMode="auto">
                    <a:xfrm>
                      <a:off x="0" y="0"/>
                      <a:ext cx="5950786" cy="236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145B8" w14:textId="2A90A9BB" w:rsidR="0028377E" w:rsidRDefault="00237E2E" w:rsidP="00237E2E">
      <w:pPr>
        <w:pStyle w:val="paragraph"/>
        <w:ind w:firstLine="0"/>
        <w:jc w:val="center"/>
      </w:pPr>
      <w:r>
        <w:t>Рисунок 2</w:t>
      </w:r>
      <w:r>
        <w:rPr>
          <w:lang w:val="en-US"/>
        </w:rPr>
        <w:t xml:space="preserve"> – </w:t>
      </w:r>
      <w:r>
        <w:t>Архив в репозитории</w:t>
      </w:r>
    </w:p>
    <w:p w14:paraId="0ACC424E" w14:textId="77777777" w:rsidR="0028377E" w:rsidRDefault="0028377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7755027" w14:textId="6F36705B" w:rsidR="00237E2E" w:rsidRDefault="0028377E" w:rsidP="0028377E">
      <w:pPr>
        <w:pStyle w:val="paragraph"/>
        <w:ind w:firstLine="0"/>
        <w:jc w:val="right"/>
        <w:outlineLvl w:val="0"/>
      </w:pPr>
      <w:bookmarkStart w:id="14" w:name="_Toc165816375"/>
      <w:r>
        <w:lastRenderedPageBreak/>
        <w:t>Приложение В</w:t>
      </w:r>
      <w:bookmarkEnd w:id="14"/>
    </w:p>
    <w:p w14:paraId="66B2BA1D" w14:textId="77777777" w:rsidR="0028377E" w:rsidRDefault="0028377E" w:rsidP="0028377E">
      <w:pPr>
        <w:pStyle w:val="paragraph"/>
      </w:pPr>
      <w:r>
        <w:t>Ссылка на приложение</w:t>
      </w:r>
    </w:p>
    <w:p w14:paraId="16814C00" w14:textId="2E09D5D5" w:rsidR="0028377E" w:rsidRDefault="0028377E" w:rsidP="0028377E">
      <w:pPr>
        <w:pStyle w:val="paragraph"/>
        <w:ind w:firstLine="0"/>
      </w:pPr>
      <w:r w:rsidRPr="0028377E">
        <w:t>https://github.com/reallyShould/WinWipe/releases/download/1.2/WinWipe.zip</w:t>
      </w:r>
    </w:p>
    <w:p w14:paraId="36472EB8" w14:textId="77777777" w:rsidR="0028377E" w:rsidRPr="00237E2E" w:rsidRDefault="0028377E" w:rsidP="0028377E">
      <w:pPr>
        <w:pStyle w:val="paragraph"/>
      </w:pPr>
    </w:p>
    <w:sectPr w:rsidR="0028377E" w:rsidRPr="00237E2E" w:rsidSect="00CD3D07">
      <w:footerReference w:type="default" r:id="rId5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18584" w14:textId="77777777" w:rsidR="00477A29" w:rsidRDefault="00477A29" w:rsidP="007F64B9">
      <w:pPr>
        <w:spacing w:after="0" w:line="240" w:lineRule="auto"/>
      </w:pPr>
      <w:r>
        <w:separator/>
      </w:r>
    </w:p>
  </w:endnote>
  <w:endnote w:type="continuationSeparator" w:id="0">
    <w:p w14:paraId="79AFB892" w14:textId="77777777" w:rsidR="00477A29" w:rsidRDefault="00477A29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2D0A2521" w:rsidR="000E6356" w:rsidRDefault="000E6356">
        <w:pPr>
          <w:pStyle w:val="ab"/>
          <w:jc w:val="center"/>
        </w:pPr>
        <w:r w:rsidRPr="00207E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7E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74235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207E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A08DD" w14:textId="77777777" w:rsidR="00477A29" w:rsidRDefault="00477A29" w:rsidP="007F64B9">
      <w:pPr>
        <w:spacing w:after="0" w:line="240" w:lineRule="auto"/>
      </w:pPr>
      <w:r>
        <w:separator/>
      </w:r>
    </w:p>
  </w:footnote>
  <w:footnote w:type="continuationSeparator" w:id="0">
    <w:p w14:paraId="0F2B0BC9" w14:textId="77777777" w:rsidR="00477A29" w:rsidRDefault="00477A29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0970AE"/>
    <w:multiLevelType w:val="hybridMultilevel"/>
    <w:tmpl w:val="0284EEA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03F32D3B"/>
    <w:multiLevelType w:val="hybridMultilevel"/>
    <w:tmpl w:val="F02EA8BA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5163F14"/>
    <w:multiLevelType w:val="hybridMultilevel"/>
    <w:tmpl w:val="3CAE6A6C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6D37E5D"/>
    <w:multiLevelType w:val="hybridMultilevel"/>
    <w:tmpl w:val="10A628F6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0A93534E"/>
    <w:multiLevelType w:val="hybridMultilevel"/>
    <w:tmpl w:val="405441DC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0C392106"/>
    <w:multiLevelType w:val="multilevel"/>
    <w:tmpl w:val="908602C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decimal"/>
      <w:lvlText w:val="%2."/>
      <w:lvlJc w:val="left"/>
      <w:pPr>
        <w:ind w:left="39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1CD0085E"/>
    <w:multiLevelType w:val="hybridMultilevel"/>
    <w:tmpl w:val="A28C6DDE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1FE6614E"/>
    <w:multiLevelType w:val="hybridMultilevel"/>
    <w:tmpl w:val="8280FA8A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8916BA6"/>
    <w:multiLevelType w:val="hybridMultilevel"/>
    <w:tmpl w:val="0D386092"/>
    <w:lvl w:ilvl="0" w:tplc="0419000F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6" w15:restartNumberingAfterBreak="0">
    <w:nsid w:val="28A75795"/>
    <w:multiLevelType w:val="hybridMultilevel"/>
    <w:tmpl w:val="50AC4D6A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9304645"/>
    <w:multiLevelType w:val="hybridMultilevel"/>
    <w:tmpl w:val="574C5C8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A1A6060"/>
    <w:multiLevelType w:val="hybridMultilevel"/>
    <w:tmpl w:val="4FB665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B6E59EB"/>
    <w:multiLevelType w:val="hybridMultilevel"/>
    <w:tmpl w:val="AA8E9BCE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1485EE1"/>
    <w:multiLevelType w:val="hybridMultilevel"/>
    <w:tmpl w:val="644E8AF4"/>
    <w:lvl w:ilvl="0" w:tplc="0419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34C35667"/>
    <w:multiLevelType w:val="hybridMultilevel"/>
    <w:tmpl w:val="20F81B2E"/>
    <w:lvl w:ilvl="0" w:tplc="03DC6CA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6F33D85"/>
    <w:multiLevelType w:val="hybridMultilevel"/>
    <w:tmpl w:val="101EB0B6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B3D4EDA"/>
    <w:multiLevelType w:val="hybridMultilevel"/>
    <w:tmpl w:val="9B36D45A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CB70A44"/>
    <w:multiLevelType w:val="hybridMultilevel"/>
    <w:tmpl w:val="28A23D12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17B5E32"/>
    <w:multiLevelType w:val="hybridMultilevel"/>
    <w:tmpl w:val="D8CE0B62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D6609C"/>
    <w:multiLevelType w:val="hybridMultilevel"/>
    <w:tmpl w:val="05A02B70"/>
    <w:lvl w:ilvl="0" w:tplc="09AC5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281F4E"/>
    <w:multiLevelType w:val="hybridMultilevel"/>
    <w:tmpl w:val="554009FC"/>
    <w:lvl w:ilvl="0" w:tplc="FB00B19C">
      <w:start w:val="8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4F84524F"/>
    <w:multiLevelType w:val="hybridMultilevel"/>
    <w:tmpl w:val="67C8C184"/>
    <w:lvl w:ilvl="0" w:tplc="0419000F">
      <w:start w:val="1"/>
      <w:numFmt w:val="decimal"/>
      <w:lvlText w:val="%1."/>
      <w:lvlJc w:val="left"/>
      <w:pPr>
        <w:ind w:left="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9" w:hanging="360"/>
      </w:pPr>
    </w:lvl>
    <w:lvl w:ilvl="2" w:tplc="0419001B" w:tentative="1">
      <w:start w:val="1"/>
      <w:numFmt w:val="lowerRoman"/>
      <w:lvlText w:val="%3."/>
      <w:lvlJc w:val="right"/>
      <w:pPr>
        <w:ind w:left="1849" w:hanging="180"/>
      </w:pPr>
    </w:lvl>
    <w:lvl w:ilvl="3" w:tplc="0419000F" w:tentative="1">
      <w:start w:val="1"/>
      <w:numFmt w:val="decimal"/>
      <w:lvlText w:val="%4."/>
      <w:lvlJc w:val="left"/>
      <w:pPr>
        <w:ind w:left="2569" w:hanging="360"/>
      </w:pPr>
    </w:lvl>
    <w:lvl w:ilvl="4" w:tplc="04190019" w:tentative="1">
      <w:start w:val="1"/>
      <w:numFmt w:val="lowerLetter"/>
      <w:lvlText w:val="%5."/>
      <w:lvlJc w:val="left"/>
      <w:pPr>
        <w:ind w:left="3289" w:hanging="360"/>
      </w:pPr>
    </w:lvl>
    <w:lvl w:ilvl="5" w:tplc="0419001B" w:tentative="1">
      <w:start w:val="1"/>
      <w:numFmt w:val="lowerRoman"/>
      <w:lvlText w:val="%6."/>
      <w:lvlJc w:val="right"/>
      <w:pPr>
        <w:ind w:left="4009" w:hanging="180"/>
      </w:pPr>
    </w:lvl>
    <w:lvl w:ilvl="6" w:tplc="0419000F" w:tentative="1">
      <w:start w:val="1"/>
      <w:numFmt w:val="decimal"/>
      <w:lvlText w:val="%7."/>
      <w:lvlJc w:val="left"/>
      <w:pPr>
        <w:ind w:left="4729" w:hanging="360"/>
      </w:pPr>
    </w:lvl>
    <w:lvl w:ilvl="7" w:tplc="04190019" w:tentative="1">
      <w:start w:val="1"/>
      <w:numFmt w:val="lowerLetter"/>
      <w:lvlText w:val="%8."/>
      <w:lvlJc w:val="left"/>
      <w:pPr>
        <w:ind w:left="5449" w:hanging="360"/>
      </w:pPr>
    </w:lvl>
    <w:lvl w:ilvl="8" w:tplc="0419001B" w:tentative="1">
      <w:start w:val="1"/>
      <w:numFmt w:val="lowerRoman"/>
      <w:lvlText w:val="%9."/>
      <w:lvlJc w:val="right"/>
      <w:pPr>
        <w:ind w:left="6169" w:hanging="180"/>
      </w:pPr>
    </w:lvl>
  </w:abstractNum>
  <w:abstractNum w:abstractNumId="43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0A210C0"/>
    <w:multiLevelType w:val="hybridMultilevel"/>
    <w:tmpl w:val="E522E5E8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27518D9"/>
    <w:multiLevelType w:val="hybridMultilevel"/>
    <w:tmpl w:val="E6BA2D66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8C53781"/>
    <w:multiLevelType w:val="hybridMultilevel"/>
    <w:tmpl w:val="020E4FFE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F197E78"/>
    <w:multiLevelType w:val="hybridMultilevel"/>
    <w:tmpl w:val="23E08D84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5FFA3F92"/>
    <w:multiLevelType w:val="hybridMultilevel"/>
    <w:tmpl w:val="F8348870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734458F"/>
    <w:multiLevelType w:val="hybridMultilevel"/>
    <w:tmpl w:val="47FE4DF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A097685"/>
    <w:multiLevelType w:val="hybridMultilevel"/>
    <w:tmpl w:val="059CAF96"/>
    <w:lvl w:ilvl="0" w:tplc="0419000F">
      <w:start w:val="1"/>
      <w:numFmt w:val="decimal"/>
      <w:lvlText w:val="%1."/>
      <w:lvlJc w:val="left"/>
      <w:pPr>
        <w:ind w:left="3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1" w:hanging="360"/>
      </w:pPr>
    </w:lvl>
    <w:lvl w:ilvl="2" w:tplc="0419001B" w:tentative="1">
      <w:start w:val="1"/>
      <w:numFmt w:val="lowerRoman"/>
      <w:lvlText w:val="%3."/>
      <w:lvlJc w:val="right"/>
      <w:pPr>
        <w:ind w:left="1831" w:hanging="180"/>
      </w:pPr>
    </w:lvl>
    <w:lvl w:ilvl="3" w:tplc="0419000F" w:tentative="1">
      <w:start w:val="1"/>
      <w:numFmt w:val="decimal"/>
      <w:lvlText w:val="%4."/>
      <w:lvlJc w:val="left"/>
      <w:pPr>
        <w:ind w:left="2551" w:hanging="360"/>
      </w:pPr>
    </w:lvl>
    <w:lvl w:ilvl="4" w:tplc="04190019" w:tentative="1">
      <w:start w:val="1"/>
      <w:numFmt w:val="lowerLetter"/>
      <w:lvlText w:val="%5."/>
      <w:lvlJc w:val="left"/>
      <w:pPr>
        <w:ind w:left="3271" w:hanging="360"/>
      </w:pPr>
    </w:lvl>
    <w:lvl w:ilvl="5" w:tplc="0419001B" w:tentative="1">
      <w:start w:val="1"/>
      <w:numFmt w:val="lowerRoman"/>
      <w:lvlText w:val="%6."/>
      <w:lvlJc w:val="right"/>
      <w:pPr>
        <w:ind w:left="3991" w:hanging="180"/>
      </w:pPr>
    </w:lvl>
    <w:lvl w:ilvl="6" w:tplc="0419000F" w:tentative="1">
      <w:start w:val="1"/>
      <w:numFmt w:val="decimal"/>
      <w:lvlText w:val="%7."/>
      <w:lvlJc w:val="left"/>
      <w:pPr>
        <w:ind w:left="4711" w:hanging="360"/>
      </w:pPr>
    </w:lvl>
    <w:lvl w:ilvl="7" w:tplc="04190019" w:tentative="1">
      <w:start w:val="1"/>
      <w:numFmt w:val="lowerLetter"/>
      <w:lvlText w:val="%8."/>
      <w:lvlJc w:val="left"/>
      <w:pPr>
        <w:ind w:left="5431" w:hanging="360"/>
      </w:pPr>
    </w:lvl>
    <w:lvl w:ilvl="8" w:tplc="0419001B" w:tentative="1">
      <w:start w:val="1"/>
      <w:numFmt w:val="lowerRoman"/>
      <w:lvlText w:val="%9."/>
      <w:lvlJc w:val="right"/>
      <w:pPr>
        <w:ind w:left="6151" w:hanging="180"/>
      </w:pPr>
    </w:lvl>
  </w:abstractNum>
  <w:abstractNum w:abstractNumId="56" w15:restartNumberingAfterBreak="0">
    <w:nsid w:val="7FD856A2"/>
    <w:multiLevelType w:val="hybridMultilevel"/>
    <w:tmpl w:val="AFB432C4"/>
    <w:lvl w:ilvl="0" w:tplc="09AC5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4"/>
  </w:num>
  <w:num w:numId="3">
    <w:abstractNumId w:val="33"/>
  </w:num>
  <w:num w:numId="4">
    <w:abstractNumId w:val="52"/>
  </w:num>
  <w:num w:numId="5">
    <w:abstractNumId w:val="21"/>
  </w:num>
  <w:num w:numId="6">
    <w:abstractNumId w:val="54"/>
  </w:num>
  <w:num w:numId="7">
    <w:abstractNumId w:val="51"/>
  </w:num>
  <w:num w:numId="8">
    <w:abstractNumId w:val="20"/>
  </w:num>
  <w:num w:numId="9">
    <w:abstractNumId w:val="39"/>
  </w:num>
  <w:num w:numId="10">
    <w:abstractNumId w:val="30"/>
  </w:num>
  <w:num w:numId="11">
    <w:abstractNumId w:val="17"/>
  </w:num>
  <w:num w:numId="12">
    <w:abstractNumId w:val="46"/>
  </w:num>
  <w:num w:numId="13">
    <w:abstractNumId w:val="43"/>
  </w:num>
  <w:num w:numId="14">
    <w:abstractNumId w:val="34"/>
  </w:num>
  <w:num w:numId="15">
    <w:abstractNumId w:val="48"/>
  </w:num>
  <w:num w:numId="16">
    <w:abstractNumId w:val="13"/>
  </w:num>
  <w:num w:numId="17">
    <w:abstractNumId w:val="36"/>
  </w:num>
  <w:num w:numId="18">
    <w:abstractNumId w:val="22"/>
  </w:num>
  <w:num w:numId="19">
    <w:abstractNumId w:val="23"/>
  </w:num>
  <w:num w:numId="20">
    <w:abstractNumId w:val="53"/>
  </w:num>
  <w:num w:numId="21">
    <w:abstractNumId w:val="42"/>
  </w:num>
  <w:num w:numId="22">
    <w:abstractNumId w:val="25"/>
  </w:num>
  <w:num w:numId="23">
    <w:abstractNumId w:val="55"/>
  </w:num>
  <w:num w:numId="24">
    <w:abstractNumId w:val="28"/>
  </w:num>
  <w:num w:numId="25">
    <w:abstractNumId w:val="27"/>
  </w:num>
  <w:num w:numId="26">
    <w:abstractNumId w:val="19"/>
  </w:num>
  <w:num w:numId="27">
    <w:abstractNumId w:val="12"/>
  </w:num>
  <w:num w:numId="28">
    <w:abstractNumId w:val="41"/>
  </w:num>
  <w:num w:numId="29">
    <w:abstractNumId w:val="31"/>
  </w:num>
  <w:num w:numId="30">
    <w:abstractNumId w:val="32"/>
  </w:num>
  <w:num w:numId="31">
    <w:abstractNumId w:val="50"/>
  </w:num>
  <w:num w:numId="32">
    <w:abstractNumId w:val="14"/>
  </w:num>
  <w:num w:numId="33">
    <w:abstractNumId w:val="38"/>
  </w:num>
  <w:num w:numId="34">
    <w:abstractNumId w:val="18"/>
  </w:num>
  <w:num w:numId="35">
    <w:abstractNumId w:val="35"/>
  </w:num>
  <w:num w:numId="36">
    <w:abstractNumId w:val="24"/>
  </w:num>
  <w:num w:numId="37">
    <w:abstractNumId w:val="47"/>
  </w:num>
  <w:num w:numId="38">
    <w:abstractNumId w:val="16"/>
  </w:num>
  <w:num w:numId="39">
    <w:abstractNumId w:val="45"/>
  </w:num>
  <w:num w:numId="40">
    <w:abstractNumId w:val="56"/>
  </w:num>
  <w:num w:numId="41">
    <w:abstractNumId w:val="40"/>
  </w:num>
  <w:num w:numId="42">
    <w:abstractNumId w:val="49"/>
  </w:num>
  <w:num w:numId="43">
    <w:abstractNumId w:val="37"/>
  </w:num>
  <w:num w:numId="44">
    <w:abstractNumId w:val="26"/>
  </w:num>
  <w:num w:numId="45">
    <w:abstractNumId w:val="29"/>
  </w:num>
  <w:num w:numId="46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0D44"/>
    <w:rsid w:val="000114C9"/>
    <w:rsid w:val="00022902"/>
    <w:rsid w:val="00025F04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D7461"/>
    <w:rsid w:val="000E434A"/>
    <w:rsid w:val="000E6356"/>
    <w:rsid w:val="000E6F5D"/>
    <w:rsid w:val="001010E3"/>
    <w:rsid w:val="0010736E"/>
    <w:rsid w:val="001152FA"/>
    <w:rsid w:val="0012457C"/>
    <w:rsid w:val="001501AE"/>
    <w:rsid w:val="00151E58"/>
    <w:rsid w:val="00153646"/>
    <w:rsid w:val="00162A89"/>
    <w:rsid w:val="001703A3"/>
    <w:rsid w:val="0017151A"/>
    <w:rsid w:val="001907E6"/>
    <w:rsid w:val="00192EAA"/>
    <w:rsid w:val="001A1E7A"/>
    <w:rsid w:val="001A6744"/>
    <w:rsid w:val="001B32F7"/>
    <w:rsid w:val="001C43D9"/>
    <w:rsid w:val="001E61E5"/>
    <w:rsid w:val="001F07AB"/>
    <w:rsid w:val="001F2E3A"/>
    <w:rsid w:val="00207ABE"/>
    <w:rsid w:val="00207E2A"/>
    <w:rsid w:val="00207E8B"/>
    <w:rsid w:val="00213E20"/>
    <w:rsid w:val="0022345A"/>
    <w:rsid w:val="002245B2"/>
    <w:rsid w:val="0022489C"/>
    <w:rsid w:val="002351EC"/>
    <w:rsid w:val="00237E2E"/>
    <w:rsid w:val="002417AA"/>
    <w:rsid w:val="002450D1"/>
    <w:rsid w:val="00263701"/>
    <w:rsid w:val="00265578"/>
    <w:rsid w:val="00274870"/>
    <w:rsid w:val="00274EF7"/>
    <w:rsid w:val="00276776"/>
    <w:rsid w:val="0028067B"/>
    <w:rsid w:val="00280E89"/>
    <w:rsid w:val="0028377E"/>
    <w:rsid w:val="00284CDB"/>
    <w:rsid w:val="00290CDB"/>
    <w:rsid w:val="002A6914"/>
    <w:rsid w:val="002B2885"/>
    <w:rsid w:val="002B7B46"/>
    <w:rsid w:val="002D2B2B"/>
    <w:rsid w:val="002D55C9"/>
    <w:rsid w:val="002F014C"/>
    <w:rsid w:val="002F58C9"/>
    <w:rsid w:val="00300A96"/>
    <w:rsid w:val="003238D6"/>
    <w:rsid w:val="003470A8"/>
    <w:rsid w:val="00350389"/>
    <w:rsid w:val="003517BC"/>
    <w:rsid w:val="00361ABD"/>
    <w:rsid w:val="00382E0F"/>
    <w:rsid w:val="0039507D"/>
    <w:rsid w:val="003A234B"/>
    <w:rsid w:val="003A53D4"/>
    <w:rsid w:val="003B6334"/>
    <w:rsid w:val="003C069D"/>
    <w:rsid w:val="003D5E21"/>
    <w:rsid w:val="003E22D7"/>
    <w:rsid w:val="003E68F9"/>
    <w:rsid w:val="003F4FC3"/>
    <w:rsid w:val="003F56F3"/>
    <w:rsid w:val="003F674A"/>
    <w:rsid w:val="0042220A"/>
    <w:rsid w:val="00451202"/>
    <w:rsid w:val="0045205A"/>
    <w:rsid w:val="00454BBC"/>
    <w:rsid w:val="00456FE5"/>
    <w:rsid w:val="004667F9"/>
    <w:rsid w:val="00477A29"/>
    <w:rsid w:val="004817F2"/>
    <w:rsid w:val="00495DC9"/>
    <w:rsid w:val="004A32BF"/>
    <w:rsid w:val="004C0765"/>
    <w:rsid w:val="004D0F21"/>
    <w:rsid w:val="004D47D7"/>
    <w:rsid w:val="004E5083"/>
    <w:rsid w:val="004F10D5"/>
    <w:rsid w:val="0050072F"/>
    <w:rsid w:val="00501372"/>
    <w:rsid w:val="00516753"/>
    <w:rsid w:val="00516B52"/>
    <w:rsid w:val="00525D63"/>
    <w:rsid w:val="00530196"/>
    <w:rsid w:val="00530E4E"/>
    <w:rsid w:val="00531BD7"/>
    <w:rsid w:val="00542624"/>
    <w:rsid w:val="00550E6B"/>
    <w:rsid w:val="00554221"/>
    <w:rsid w:val="005625DC"/>
    <w:rsid w:val="00572E74"/>
    <w:rsid w:val="00574235"/>
    <w:rsid w:val="0058241F"/>
    <w:rsid w:val="0058546D"/>
    <w:rsid w:val="00590D71"/>
    <w:rsid w:val="00593492"/>
    <w:rsid w:val="005945CA"/>
    <w:rsid w:val="005B49A9"/>
    <w:rsid w:val="005C4023"/>
    <w:rsid w:val="005D2659"/>
    <w:rsid w:val="005D716E"/>
    <w:rsid w:val="005F4F23"/>
    <w:rsid w:val="00603D33"/>
    <w:rsid w:val="00604E9C"/>
    <w:rsid w:val="00622ED4"/>
    <w:rsid w:val="0062788D"/>
    <w:rsid w:val="00633A8D"/>
    <w:rsid w:val="00651316"/>
    <w:rsid w:val="00652574"/>
    <w:rsid w:val="006779E1"/>
    <w:rsid w:val="006868A2"/>
    <w:rsid w:val="00690DC8"/>
    <w:rsid w:val="006913E9"/>
    <w:rsid w:val="006B3017"/>
    <w:rsid w:val="006B7CBE"/>
    <w:rsid w:val="006D1BCB"/>
    <w:rsid w:val="006D6108"/>
    <w:rsid w:val="0070011A"/>
    <w:rsid w:val="007069AC"/>
    <w:rsid w:val="00711147"/>
    <w:rsid w:val="00720E48"/>
    <w:rsid w:val="00755DFA"/>
    <w:rsid w:val="0075656F"/>
    <w:rsid w:val="00760889"/>
    <w:rsid w:val="007709F4"/>
    <w:rsid w:val="007722D8"/>
    <w:rsid w:val="00782CB7"/>
    <w:rsid w:val="007959B2"/>
    <w:rsid w:val="007A0B47"/>
    <w:rsid w:val="007F41E6"/>
    <w:rsid w:val="007F50B9"/>
    <w:rsid w:val="007F52D3"/>
    <w:rsid w:val="007F64B9"/>
    <w:rsid w:val="007F7A8D"/>
    <w:rsid w:val="00803AF9"/>
    <w:rsid w:val="0081176E"/>
    <w:rsid w:val="008557F1"/>
    <w:rsid w:val="00857C4F"/>
    <w:rsid w:val="00857F0E"/>
    <w:rsid w:val="00860A94"/>
    <w:rsid w:val="00866A0C"/>
    <w:rsid w:val="00887EA1"/>
    <w:rsid w:val="0089133A"/>
    <w:rsid w:val="00895C98"/>
    <w:rsid w:val="008B01D7"/>
    <w:rsid w:val="008C00D2"/>
    <w:rsid w:val="008C64E6"/>
    <w:rsid w:val="008D4ACB"/>
    <w:rsid w:val="008E784C"/>
    <w:rsid w:val="00904DC7"/>
    <w:rsid w:val="00907BFC"/>
    <w:rsid w:val="00916542"/>
    <w:rsid w:val="00926DEB"/>
    <w:rsid w:val="00945FBF"/>
    <w:rsid w:val="00952C8D"/>
    <w:rsid w:val="00973687"/>
    <w:rsid w:val="00986528"/>
    <w:rsid w:val="009871BD"/>
    <w:rsid w:val="009903E0"/>
    <w:rsid w:val="009B708A"/>
    <w:rsid w:val="009E42C5"/>
    <w:rsid w:val="009F16DF"/>
    <w:rsid w:val="009F37E5"/>
    <w:rsid w:val="009F5E8C"/>
    <w:rsid w:val="00A03B7D"/>
    <w:rsid w:val="00A05B27"/>
    <w:rsid w:val="00A06629"/>
    <w:rsid w:val="00A15CD6"/>
    <w:rsid w:val="00A211CF"/>
    <w:rsid w:val="00A25D03"/>
    <w:rsid w:val="00A314C0"/>
    <w:rsid w:val="00A32BD5"/>
    <w:rsid w:val="00A32D8C"/>
    <w:rsid w:val="00A40FD3"/>
    <w:rsid w:val="00A415FF"/>
    <w:rsid w:val="00A47046"/>
    <w:rsid w:val="00A52289"/>
    <w:rsid w:val="00A63BD5"/>
    <w:rsid w:val="00A73AAC"/>
    <w:rsid w:val="00A75442"/>
    <w:rsid w:val="00A7617F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A6036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64970"/>
    <w:rsid w:val="00C70B9D"/>
    <w:rsid w:val="00C9264C"/>
    <w:rsid w:val="00C93BAB"/>
    <w:rsid w:val="00C97E30"/>
    <w:rsid w:val="00CA124A"/>
    <w:rsid w:val="00CA6006"/>
    <w:rsid w:val="00CD3B49"/>
    <w:rsid w:val="00CD3D07"/>
    <w:rsid w:val="00CD5309"/>
    <w:rsid w:val="00CE0279"/>
    <w:rsid w:val="00CE2CCB"/>
    <w:rsid w:val="00CE4860"/>
    <w:rsid w:val="00D00E21"/>
    <w:rsid w:val="00D0113D"/>
    <w:rsid w:val="00D0552C"/>
    <w:rsid w:val="00D23A6D"/>
    <w:rsid w:val="00D24281"/>
    <w:rsid w:val="00D2758F"/>
    <w:rsid w:val="00D33BDE"/>
    <w:rsid w:val="00D411B2"/>
    <w:rsid w:val="00D477F7"/>
    <w:rsid w:val="00D510D0"/>
    <w:rsid w:val="00D51121"/>
    <w:rsid w:val="00D64712"/>
    <w:rsid w:val="00D80E24"/>
    <w:rsid w:val="00D87703"/>
    <w:rsid w:val="00D91C79"/>
    <w:rsid w:val="00DC0D21"/>
    <w:rsid w:val="00DD5CDF"/>
    <w:rsid w:val="00DE34FF"/>
    <w:rsid w:val="00DE52FA"/>
    <w:rsid w:val="00DF244D"/>
    <w:rsid w:val="00DF791B"/>
    <w:rsid w:val="00E056AB"/>
    <w:rsid w:val="00E20BA9"/>
    <w:rsid w:val="00E243A4"/>
    <w:rsid w:val="00E30CB8"/>
    <w:rsid w:val="00E43866"/>
    <w:rsid w:val="00E517B2"/>
    <w:rsid w:val="00E52DF3"/>
    <w:rsid w:val="00E8277F"/>
    <w:rsid w:val="00E82C29"/>
    <w:rsid w:val="00E855BF"/>
    <w:rsid w:val="00E90518"/>
    <w:rsid w:val="00EC7C96"/>
    <w:rsid w:val="00F07560"/>
    <w:rsid w:val="00F35847"/>
    <w:rsid w:val="00F517DB"/>
    <w:rsid w:val="00F52B4A"/>
    <w:rsid w:val="00F654A9"/>
    <w:rsid w:val="00F665B2"/>
    <w:rsid w:val="00F71A86"/>
    <w:rsid w:val="00F76C88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  <w:style w:type="table" w:styleId="ad">
    <w:name w:val="Table Grid"/>
    <w:basedOn w:val="a1"/>
    <w:uiPriority w:val="59"/>
    <w:rsid w:val="0091654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ADFE2-6D1D-4E39-A155-E81626299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41</Pages>
  <Words>5405</Words>
  <Characters>30815</Characters>
  <Application>Microsoft Office Word</Application>
  <DocSecurity>0</DocSecurity>
  <Lines>256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2</cp:revision>
  <dcterms:created xsi:type="dcterms:W3CDTF">2024-05-05T08:54:00Z</dcterms:created>
  <dcterms:modified xsi:type="dcterms:W3CDTF">2024-05-05T08:54:00Z</dcterms:modified>
</cp:coreProperties>
</file>