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60280967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76DCD5C" w14:textId="544788AA" w:rsidR="00C97E30" w:rsidRPr="00495DC9" w:rsidRDefault="00603D33" w:rsidP="00603D33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95DC9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3478A47D" w14:textId="70BF3357" w:rsidR="007F7A8D" w:rsidRPr="007F7A8D" w:rsidRDefault="00C97E3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7F7A8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F7A8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F7A8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214503" w:history="1">
            <w:r w:rsidR="007F7A8D"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_Toc165214503 \h </w:instrTex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B177F" w14:textId="4C442CD1" w:rsidR="007F7A8D" w:rsidRPr="007F7A8D" w:rsidRDefault="00F71A8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04" w:history="1">
            <w:r w:rsidR="007F7A8D"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Теоретическая часть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_Toc165214504 \h </w:instrTex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D10C92" w14:textId="5DB7188F" w:rsidR="007F7A8D" w:rsidRPr="007F7A8D" w:rsidRDefault="00F71A8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05" w:history="1">
            <w:r w:rsidR="007F7A8D"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1.1 Техническое задание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_Toc165214505 \h </w:instrTex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DC2809" w14:textId="3E4E8D02" w:rsidR="007F7A8D" w:rsidRPr="007F7A8D" w:rsidRDefault="00F71A8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06" w:history="1">
            <w:r w:rsidR="007F7A8D"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Описание выбранного инструментария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_Toc165214506 \h </w:instrTex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F8C9CB" w14:textId="5DEA18DC" w:rsidR="007F7A8D" w:rsidRPr="007F7A8D" w:rsidRDefault="00F71A8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07" w:history="1">
            <w:r w:rsidR="007F7A8D"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 Анализ существующих решений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_Toc165214507 \h </w:instrTex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2597F" w14:textId="5E173CD6" w:rsidR="007F7A8D" w:rsidRPr="007F7A8D" w:rsidRDefault="00F71A8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08" w:history="1">
            <w:r w:rsidR="007F7A8D" w:rsidRPr="007F7A8D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zh-CN"/>
              </w:rPr>
              <w:t>2 Практическая часть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_Toc165214508 \h </w:instrTex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0346E" w14:textId="403606EA" w:rsidR="007F7A8D" w:rsidRPr="007F7A8D" w:rsidRDefault="00F71A8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09" w:history="1">
            <w:r w:rsidR="007F7A8D"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Описание алгоритма программы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_Toc165214509 \h </w:instrTex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82AE4" w14:textId="27F04F90" w:rsidR="007F7A8D" w:rsidRPr="007F7A8D" w:rsidRDefault="00F71A8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10" w:history="1">
            <w:r w:rsidR="007F7A8D"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Макет графического интерфейса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_Toc165214510 \h </w:instrTex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238E2" w14:textId="3B1B0396" w:rsidR="007F7A8D" w:rsidRPr="007F7A8D" w:rsidRDefault="00F71A8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11" w:history="1">
            <w:r w:rsidR="007F7A8D"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 Описание исходного кода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_Toc165214511 \h </w:instrTex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CF798" w14:textId="7B62EC03" w:rsidR="007F7A8D" w:rsidRPr="007F7A8D" w:rsidRDefault="00F71A8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12" w:history="1">
            <w:r w:rsidR="007F7A8D"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 Тестирование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_Toc165214512 \h </w:instrTex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32C41" w14:textId="129E3D88" w:rsidR="007F7A8D" w:rsidRPr="007F7A8D" w:rsidRDefault="00F71A8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13" w:history="1">
            <w:r w:rsidR="007F7A8D"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_Toc165214513 \h </w:instrTex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15A6A1" w14:textId="398A207F" w:rsidR="007F7A8D" w:rsidRPr="007F7A8D" w:rsidRDefault="00F71A8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14" w:history="1">
            <w:r w:rsidR="007F7A8D"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_Toc165214514 \h </w:instrTex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61DC4" w14:textId="5CDE765A" w:rsidR="007F7A8D" w:rsidRPr="007F7A8D" w:rsidRDefault="00F71A8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15" w:history="1">
            <w:r w:rsidR="007F7A8D"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_Toc165214515 \h </w:instrTex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D0D9A4" w14:textId="026B2A27" w:rsidR="007F7A8D" w:rsidRPr="007F7A8D" w:rsidRDefault="00F71A8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214516" w:history="1">
            <w:r w:rsidR="007F7A8D" w:rsidRPr="007F7A8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_Toc165214516 \h </w:instrTex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7F7A8D" w:rsidRPr="007F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E4BF6" w14:textId="453A68EE" w:rsidR="0070011A" w:rsidRDefault="00C97E30">
          <w:pPr>
            <w:rPr>
              <w:rFonts w:ascii="Times New Roman" w:hAnsi="Times New Roman" w:cs="Times New Roman"/>
              <w:bCs/>
            </w:rPr>
          </w:pPr>
          <w:r w:rsidRPr="007F7A8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EF6CF89" w14:textId="0889C103" w:rsidR="00AB27E2" w:rsidRPr="0070011A" w:rsidRDefault="00AB27E2">
      <w:pPr>
        <w:rPr>
          <w:rFonts w:ascii="Times New Roman" w:hAnsi="Times New Roman" w:cs="Times New Roman"/>
        </w:rPr>
      </w:pPr>
      <w:r w:rsidRPr="00495DC9">
        <w:rPr>
          <w:rFonts w:ascii="Times New Roman" w:hAnsi="Times New Roman" w:cs="Times New Roman"/>
        </w:rPr>
        <w:br w:type="page"/>
      </w:r>
    </w:p>
    <w:p w14:paraId="51F59A72" w14:textId="49EB9E4C" w:rsidR="009B708A" w:rsidRPr="00495DC9" w:rsidRDefault="009B708A" w:rsidP="003A53D4">
      <w:pPr>
        <w:pStyle w:val="paragraph"/>
        <w:ind w:firstLine="706"/>
        <w:outlineLvl w:val="0"/>
      </w:pPr>
      <w:bookmarkStart w:id="0" w:name="_Toc165214503"/>
      <w:r w:rsidRPr="00495DC9">
        <w:lastRenderedPageBreak/>
        <w:t>В</w:t>
      </w:r>
      <w:r w:rsidR="0058546D" w:rsidRPr="00495DC9">
        <w:t>ведение</w:t>
      </w:r>
      <w:bookmarkEnd w:id="0"/>
    </w:p>
    <w:p w14:paraId="5632E30D" w14:textId="77777777" w:rsidR="009B708A" w:rsidRPr="00495DC9" w:rsidRDefault="009B708A" w:rsidP="0058546D">
      <w:pPr>
        <w:pStyle w:val="paragraph"/>
      </w:pPr>
      <w:r w:rsidRPr="00495DC9">
        <w:t>В современном мире операционные системы играют ключевую роль в повседневной деятельности как отдельных пользователей, так и организаций. Операционная система Windows, разработанная корпорацией Microsoft, занимает лидирующее положение среди множества доступных ОС благодаря своей функциональности, удобству использования и широкому спектру поддерживаемого программного обеспечения.</w:t>
      </w:r>
    </w:p>
    <w:p w14:paraId="793D492E" w14:textId="77777777" w:rsidR="009B708A" w:rsidRPr="00495DC9" w:rsidRDefault="009B708A" w:rsidP="0058546D">
      <w:pPr>
        <w:pStyle w:val="paragraph"/>
      </w:pPr>
      <w:r w:rsidRPr="00495DC9">
        <w:t>Однако, с течением времени, операционная система может стать менее эффективной из-за накопления временных файлов, кэша, ненужных ресурсов и другого мусора, что приводит к замедлению работы компьютера и нехватке памяти для разных целей. В связи с этим, существует необходимость в разработке программных средств, способных оптимизировать производительность операционной системы Windows путем очистки временных файлов и ненужных ресурсов.</w:t>
      </w:r>
    </w:p>
    <w:p w14:paraId="3F2D5349" w14:textId="1B6F152B" w:rsidR="009B708A" w:rsidRPr="00495DC9" w:rsidRDefault="009B708A" w:rsidP="0058546D">
      <w:pPr>
        <w:pStyle w:val="paragraph"/>
      </w:pPr>
      <w:r w:rsidRPr="00495DC9">
        <w:t xml:space="preserve">Целью </w:t>
      </w:r>
      <w:r w:rsidR="0089133A" w:rsidRPr="00495DC9">
        <w:t>данного курсового проекта</w:t>
      </w:r>
      <w:r w:rsidRPr="00495DC9">
        <w:t xml:space="preserve"> является разработка и реализация программного обеспечения, которое будет способно автоматически обнаруживать и удалять временные файлы, кэш и другой мусор, тем самым повышая производительность операционной системы Windows и обеспечивая более гладкую и эффективную работу для пользователей.</w:t>
      </w:r>
    </w:p>
    <w:p w14:paraId="44917078" w14:textId="77777777" w:rsidR="00973687" w:rsidRPr="00495DC9" w:rsidRDefault="009B708A" w:rsidP="00973687">
      <w:pPr>
        <w:pStyle w:val="paragraph"/>
      </w:pPr>
      <w:r w:rsidRPr="00495DC9">
        <w:t xml:space="preserve">В ходе работы будет проведен анализ существующих подходов к оптимизации производительности операционной системы Windows, изучены основные принципы работы файловой системы и механизмы накопления временных данных. На основе полученных знаний будет разработано программное обеспечение способное решить проблемы с </w:t>
      </w:r>
      <w:r w:rsidR="00A05B27" w:rsidRPr="00495DC9">
        <w:t>забитыми ненужными файлами дисками</w:t>
      </w:r>
      <w:r w:rsidRPr="00495DC9">
        <w:t>.</w:t>
      </w:r>
      <w:r w:rsidR="00AB27E2" w:rsidRPr="00495DC9">
        <w:t xml:space="preserve"> </w:t>
      </w:r>
    </w:p>
    <w:p w14:paraId="052457C9" w14:textId="77777777" w:rsidR="00973687" w:rsidRPr="00495DC9" w:rsidRDefault="00973687" w:rsidP="00973687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 xml:space="preserve">Задачи: </w:t>
      </w:r>
    </w:p>
    <w:p w14:paraId="68DC1C6D" w14:textId="034C78B1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Составить техническое задание</w:t>
      </w:r>
      <w:r w:rsidR="00907BFC">
        <w:rPr>
          <w:color w:val="000000" w:themeColor="text1"/>
          <w:szCs w:val="28"/>
          <w:lang w:val="en-US" w:eastAsia="zh-CN"/>
        </w:rPr>
        <w:t>;</w:t>
      </w:r>
    </w:p>
    <w:p w14:paraId="12F31A17" w14:textId="27BED573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Описать выбор методологии</w:t>
      </w:r>
      <w:r w:rsidR="00907BFC">
        <w:rPr>
          <w:color w:val="000000" w:themeColor="text1"/>
          <w:szCs w:val="28"/>
          <w:lang w:val="en-US" w:eastAsia="zh-CN"/>
        </w:rPr>
        <w:t>;</w:t>
      </w:r>
    </w:p>
    <w:p w14:paraId="3D1E0197" w14:textId="5F0F6AA1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Описать выбор языка программирования</w:t>
      </w:r>
      <w:r w:rsidR="00907BFC">
        <w:rPr>
          <w:color w:val="000000" w:themeColor="text1"/>
          <w:szCs w:val="28"/>
          <w:lang w:val="en-US" w:eastAsia="zh-CN"/>
        </w:rPr>
        <w:t>;</w:t>
      </w:r>
    </w:p>
    <w:p w14:paraId="2764C5F1" w14:textId="6D7A88C3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Описать выбор инструментария</w:t>
      </w:r>
      <w:r w:rsidR="00907BFC">
        <w:rPr>
          <w:color w:val="000000" w:themeColor="text1"/>
          <w:szCs w:val="28"/>
          <w:lang w:val="en-US" w:eastAsia="zh-CN"/>
        </w:rPr>
        <w:t>;</w:t>
      </w:r>
    </w:p>
    <w:p w14:paraId="6CAF70EB" w14:textId="10DD9EB9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lastRenderedPageBreak/>
        <w:t>Проанализировать предметную область</w:t>
      </w:r>
      <w:r w:rsidR="00907BFC">
        <w:rPr>
          <w:color w:val="000000" w:themeColor="text1"/>
          <w:szCs w:val="28"/>
          <w:lang w:val="en-US" w:eastAsia="zh-CN"/>
        </w:rPr>
        <w:t>;</w:t>
      </w:r>
    </w:p>
    <w:p w14:paraId="7F2AF015" w14:textId="211ED8AE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Разработать программное обеспечение</w:t>
      </w:r>
      <w:r w:rsidR="00907BFC">
        <w:rPr>
          <w:color w:val="000000" w:themeColor="text1"/>
          <w:szCs w:val="28"/>
          <w:lang w:val="en-US" w:eastAsia="zh-CN"/>
        </w:rPr>
        <w:t>;</w:t>
      </w:r>
    </w:p>
    <w:p w14:paraId="323EF5EF" w14:textId="376B4AE7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Протестировать программное обеспечение</w:t>
      </w:r>
      <w:r w:rsidR="00907BFC">
        <w:rPr>
          <w:color w:val="000000" w:themeColor="text1"/>
          <w:szCs w:val="28"/>
          <w:lang w:val="en-US" w:eastAsia="zh-CN"/>
        </w:rPr>
        <w:t>;</w:t>
      </w:r>
    </w:p>
    <w:p w14:paraId="14A2A8AC" w14:textId="2A254288" w:rsidR="00AB27E2" w:rsidRPr="00495DC9" w:rsidRDefault="00973687" w:rsidP="00973687">
      <w:pPr>
        <w:pStyle w:val="paragraph"/>
        <w:numPr>
          <w:ilvl w:val="0"/>
          <w:numId w:val="18"/>
        </w:numPr>
        <w:ind w:left="0" w:firstLine="709"/>
      </w:pPr>
      <w:r w:rsidRPr="00495DC9">
        <w:rPr>
          <w:color w:val="000000" w:themeColor="text1"/>
          <w:szCs w:val="28"/>
          <w:lang w:eastAsia="zh-CN"/>
        </w:rPr>
        <w:t>Создать инструкцию по установке</w:t>
      </w:r>
      <w:r w:rsidR="00907BFC">
        <w:rPr>
          <w:color w:val="000000" w:themeColor="text1"/>
          <w:szCs w:val="28"/>
          <w:lang w:val="en-US" w:eastAsia="zh-CN"/>
        </w:rPr>
        <w:t>.</w:t>
      </w:r>
      <w:r w:rsidR="00AB27E2" w:rsidRPr="00495DC9">
        <w:rPr>
          <w:color w:val="000000" w:themeColor="text1"/>
          <w:szCs w:val="28"/>
          <w:lang w:eastAsia="zh-CN"/>
        </w:rPr>
        <w:br w:type="page"/>
      </w:r>
    </w:p>
    <w:p w14:paraId="65889FD1" w14:textId="12E8BF11" w:rsidR="00C61E25" w:rsidRPr="00907BFC" w:rsidRDefault="00C61E25" w:rsidP="003A53D4">
      <w:pPr>
        <w:pStyle w:val="paragraph"/>
        <w:ind w:firstLine="706"/>
        <w:outlineLvl w:val="0"/>
      </w:pPr>
      <w:bookmarkStart w:id="1" w:name="_Toc165214504"/>
      <w:r w:rsidRPr="00495DC9">
        <w:lastRenderedPageBreak/>
        <w:t xml:space="preserve">1 </w:t>
      </w:r>
      <w:r w:rsidR="00907BFC" w:rsidRPr="00495DC9">
        <w:t>Т</w:t>
      </w:r>
      <w:r w:rsidR="00907BFC">
        <w:t>еоретическая часть</w:t>
      </w:r>
      <w:bookmarkEnd w:id="1"/>
    </w:p>
    <w:p w14:paraId="29191D81" w14:textId="5203D3B8" w:rsidR="00F52B4A" w:rsidRPr="00495DC9" w:rsidRDefault="002F014C" w:rsidP="003A53D4">
      <w:pPr>
        <w:pStyle w:val="paragraph"/>
        <w:ind w:firstLine="706"/>
        <w:outlineLvl w:val="1"/>
        <w:rPr>
          <w:color w:val="000000" w:themeColor="text1"/>
          <w:szCs w:val="28"/>
          <w:lang w:eastAsia="zh-CN"/>
        </w:rPr>
      </w:pPr>
      <w:bookmarkStart w:id="2" w:name="_Toc165214505"/>
      <w:r w:rsidRPr="00495DC9">
        <w:rPr>
          <w:color w:val="000000" w:themeColor="text1"/>
          <w:szCs w:val="28"/>
          <w:lang w:eastAsia="zh-CN"/>
        </w:rPr>
        <w:t>1.</w:t>
      </w:r>
      <w:r w:rsidR="00C61E25" w:rsidRPr="00495DC9">
        <w:rPr>
          <w:color w:val="000000" w:themeColor="text1"/>
          <w:szCs w:val="28"/>
          <w:lang w:eastAsia="zh-CN"/>
        </w:rPr>
        <w:t>1</w:t>
      </w:r>
      <w:r w:rsidRPr="00495DC9">
        <w:rPr>
          <w:color w:val="000000" w:themeColor="text1"/>
          <w:szCs w:val="28"/>
          <w:lang w:eastAsia="zh-CN"/>
        </w:rPr>
        <w:t xml:space="preserve"> </w:t>
      </w:r>
      <w:r w:rsidR="00F52B4A" w:rsidRPr="00495DC9">
        <w:rPr>
          <w:color w:val="000000" w:themeColor="text1"/>
          <w:szCs w:val="28"/>
          <w:lang w:eastAsia="zh-CN"/>
        </w:rPr>
        <w:t>Т</w:t>
      </w:r>
      <w:r w:rsidRPr="00495DC9">
        <w:rPr>
          <w:color w:val="000000" w:themeColor="text1"/>
          <w:szCs w:val="28"/>
          <w:lang w:eastAsia="zh-CN"/>
        </w:rPr>
        <w:t>ехническое задание</w:t>
      </w:r>
      <w:bookmarkEnd w:id="2"/>
    </w:p>
    <w:p w14:paraId="438DAA71" w14:textId="77777777" w:rsidR="00F52B4A" w:rsidRPr="00495DC9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color w:val="000000" w:themeColor="text1"/>
          <w:spacing w:val="-1"/>
          <w:szCs w:val="28"/>
          <w:lang w:eastAsia="zh-CN"/>
        </w:rPr>
        <w:t>1. Введение</w:t>
      </w:r>
    </w:p>
    <w:p w14:paraId="2CD07CF4" w14:textId="31239CC4" w:rsidR="00F52B4A" w:rsidRPr="00907BFC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pacing w:val="-2"/>
          <w:szCs w:val="28"/>
          <w:lang w:eastAsia="zh-CN"/>
        </w:rPr>
        <w:t>1.1. Наименование программного п</w:t>
      </w:r>
      <w:r w:rsidR="00A47046" w:rsidRPr="00495DC9">
        <w:rPr>
          <w:iCs/>
          <w:color w:val="000000" w:themeColor="text1"/>
          <w:spacing w:val="-2"/>
          <w:szCs w:val="28"/>
          <w:lang w:eastAsia="zh-CN"/>
        </w:rPr>
        <w:t>родукта или программы:</w:t>
      </w:r>
      <w:r w:rsidR="0058241F" w:rsidRPr="00495DC9">
        <w:rPr>
          <w:iCs/>
          <w:color w:val="000000" w:themeColor="text1"/>
          <w:spacing w:val="-2"/>
          <w:szCs w:val="28"/>
          <w:lang w:eastAsia="zh-CN"/>
        </w:rPr>
        <w:t xml:space="preserve"> </w:t>
      </w:r>
      <w:r w:rsidR="00E30CB8" w:rsidRPr="00495DC9">
        <w:rPr>
          <w:iCs/>
          <w:color w:val="000000" w:themeColor="text1"/>
          <w:spacing w:val="-2"/>
          <w:szCs w:val="28"/>
          <w:lang w:val="en-US" w:eastAsia="zh-CN"/>
        </w:rPr>
        <w:t>WinWipe</w:t>
      </w:r>
      <w:r w:rsidR="00907BFC">
        <w:rPr>
          <w:iCs/>
          <w:color w:val="000000" w:themeColor="text1"/>
          <w:spacing w:val="-2"/>
          <w:szCs w:val="28"/>
          <w:lang w:eastAsia="zh-CN"/>
        </w:rPr>
        <w:t>.</w:t>
      </w:r>
    </w:p>
    <w:p w14:paraId="5556768E" w14:textId="77777777" w:rsidR="00CA124A" w:rsidRPr="00495DC9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pacing w:val="-2"/>
          <w:szCs w:val="28"/>
          <w:lang w:eastAsia="zh-CN"/>
        </w:rPr>
        <w:t>1.2. Краткая хар</w:t>
      </w:r>
      <w:r w:rsidR="00A47046" w:rsidRPr="00495DC9">
        <w:rPr>
          <w:iCs/>
          <w:color w:val="000000" w:themeColor="text1"/>
          <w:spacing w:val="-2"/>
          <w:szCs w:val="28"/>
          <w:lang w:eastAsia="zh-CN"/>
        </w:rPr>
        <w:t>актеристика области применения:</w:t>
      </w:r>
      <w:r w:rsidR="0058241F" w:rsidRPr="00495DC9">
        <w:rPr>
          <w:iCs/>
          <w:color w:val="000000" w:themeColor="text1"/>
          <w:spacing w:val="-2"/>
          <w:szCs w:val="28"/>
          <w:lang w:eastAsia="zh-CN"/>
        </w:rPr>
        <w:t xml:space="preserve"> </w:t>
      </w:r>
    </w:p>
    <w:p w14:paraId="710EFE39" w14:textId="003091DB" w:rsidR="00CA124A" w:rsidRPr="00495DC9" w:rsidRDefault="00CA124A" w:rsidP="00AB27E2">
      <w:pPr>
        <w:pStyle w:val="paragraph"/>
      </w:pPr>
      <w:r w:rsidRPr="00495DC9">
        <w:t>Программа предназначена для очистки операционных систем</w:t>
      </w:r>
      <w:r w:rsidR="00501372" w:rsidRPr="00495DC9">
        <w:t xml:space="preserve"> (далее - ОС)</w:t>
      </w:r>
      <w:r w:rsidRPr="00495DC9">
        <w:t xml:space="preserve"> Windows 10 и 11 от временных файлов, ненужных данных и других ресурсов, которые могут замедлять работу системы и занимать дополн</w:t>
      </w:r>
      <w:r w:rsidR="003F674A" w:rsidRPr="00495DC9">
        <w:t>ительное место на жестком диске</w:t>
      </w:r>
      <w:r w:rsidR="00907BFC">
        <w:t>.</w:t>
      </w:r>
    </w:p>
    <w:p w14:paraId="673BCC56" w14:textId="62582346" w:rsidR="00F52B4A" w:rsidRPr="00495DC9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pacing w:val="-1"/>
          <w:szCs w:val="28"/>
          <w:lang w:eastAsia="zh-CN"/>
        </w:rPr>
        <w:t>2. Основания для разработки</w:t>
      </w:r>
    </w:p>
    <w:p w14:paraId="7C1AF45A" w14:textId="77777777" w:rsidR="00A47046" w:rsidRPr="00495DC9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 xml:space="preserve">2.1. Основания для проведения разработки: </w:t>
      </w:r>
    </w:p>
    <w:p w14:paraId="4A4B8308" w14:textId="4F8C0CDD" w:rsidR="00FF2615" w:rsidRPr="00495DC9" w:rsidRDefault="00CA124A" w:rsidP="00AB27E2">
      <w:pPr>
        <w:pStyle w:val="paragraph"/>
      </w:pPr>
      <w:r w:rsidRPr="00495DC9">
        <w:t xml:space="preserve">Изучение работы файловой системы и методов накопления временных файлов в ОС </w:t>
      </w:r>
      <w:r w:rsidRPr="00495DC9">
        <w:rPr>
          <w:lang w:val="en-US"/>
        </w:rPr>
        <w:t>Windows</w:t>
      </w:r>
      <w:r w:rsidRPr="00495DC9">
        <w:t xml:space="preserve">, путем создания </w:t>
      </w:r>
      <w:r w:rsidR="003F674A" w:rsidRPr="00495DC9">
        <w:t>программного обеспечения (далее - ПО)</w:t>
      </w:r>
      <w:r w:rsidRPr="00495DC9">
        <w:t xml:space="preserve">. Развитие навыков программирования </w:t>
      </w:r>
      <w:r w:rsidR="003F674A" w:rsidRPr="00495DC9">
        <w:t>на практике</w:t>
      </w:r>
      <w:r w:rsidR="00FF2615" w:rsidRPr="00495DC9">
        <w:t xml:space="preserve">, комбинирование </w:t>
      </w:r>
      <w:r w:rsidR="000B5410" w:rsidRPr="00495DC9">
        <w:t>двух языков программирования</w:t>
      </w:r>
      <w:r w:rsidR="00907BFC">
        <w:t>.</w:t>
      </w:r>
    </w:p>
    <w:p w14:paraId="44F70FB7" w14:textId="77777777" w:rsidR="00F52B4A" w:rsidRPr="00495DC9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2.2. Наименование и у</w:t>
      </w:r>
      <w:r w:rsidR="00A47046" w:rsidRPr="00495DC9">
        <w:rPr>
          <w:iCs/>
          <w:color w:val="000000" w:themeColor="text1"/>
          <w:szCs w:val="28"/>
          <w:lang w:eastAsia="zh-CN"/>
        </w:rPr>
        <w:t>словное обозначение разработки:</w:t>
      </w:r>
    </w:p>
    <w:p w14:paraId="5522AA8F" w14:textId="1F20765D" w:rsidR="00CA124A" w:rsidRPr="00495DC9" w:rsidRDefault="00207E8B" w:rsidP="00AB27E2">
      <w:pPr>
        <w:pStyle w:val="paragraph"/>
      </w:pPr>
      <w:r w:rsidRPr="00495DC9">
        <w:t>Разработка программного обеспечения для оптимизации</w:t>
      </w:r>
      <w:r w:rsidR="00633A8D" w:rsidRPr="00495DC9">
        <w:t xml:space="preserve"> ОС </w:t>
      </w:r>
      <w:r w:rsidR="00633A8D" w:rsidRPr="00495DC9">
        <w:rPr>
          <w:lang w:val="en-US"/>
        </w:rPr>
        <w:t>Windows</w:t>
      </w:r>
      <w:r w:rsidR="00907BFC">
        <w:t>.</w:t>
      </w:r>
    </w:p>
    <w:p w14:paraId="2DF609F1" w14:textId="77777777" w:rsidR="00F52B4A" w:rsidRPr="00495DC9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3. Назначение разработки</w:t>
      </w:r>
    </w:p>
    <w:p w14:paraId="52E81BCC" w14:textId="77777777" w:rsidR="00A47046" w:rsidRPr="00495DC9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3.1. Функциональное назначение:</w:t>
      </w:r>
      <w:r w:rsidRPr="00495DC9">
        <w:rPr>
          <w:color w:val="000000" w:themeColor="text1"/>
          <w:szCs w:val="28"/>
          <w:lang w:eastAsia="zh-CN"/>
        </w:rPr>
        <w:t xml:space="preserve"> </w:t>
      </w:r>
    </w:p>
    <w:p w14:paraId="2D7F3242" w14:textId="29FD9A01" w:rsidR="00CA124A" w:rsidRPr="00907BFC" w:rsidRDefault="00207E8B" w:rsidP="00907BFC">
      <w:pPr>
        <w:pStyle w:val="paragraph"/>
        <w:numPr>
          <w:ilvl w:val="0"/>
          <w:numId w:val="27"/>
        </w:numPr>
        <w:ind w:left="0" w:firstLine="706"/>
      </w:pPr>
      <w:r w:rsidRPr="00495DC9">
        <w:t>Предоставление пользователю возможности осуществлять эффективную очистку операционных систем Win</w:t>
      </w:r>
      <w:r w:rsidR="003F674A" w:rsidRPr="00495DC9">
        <w:t>dows 10 и 11 от ненужных данных</w:t>
      </w:r>
      <w:r w:rsidR="00907BFC" w:rsidRPr="00907BFC">
        <w:t>;</w:t>
      </w:r>
    </w:p>
    <w:p w14:paraId="598B6C73" w14:textId="7AF417D1" w:rsidR="000B5410" w:rsidRPr="00495DC9" w:rsidRDefault="000B5410" w:rsidP="00907BFC">
      <w:pPr>
        <w:pStyle w:val="paragraph"/>
        <w:numPr>
          <w:ilvl w:val="0"/>
          <w:numId w:val="27"/>
        </w:numPr>
        <w:ind w:left="0" w:firstLine="706"/>
      </w:pPr>
      <w:r w:rsidRPr="00495DC9">
        <w:t>Установка софта для управления компьютером</w:t>
      </w:r>
      <w:r w:rsidR="00907BFC">
        <w:t>.</w:t>
      </w:r>
    </w:p>
    <w:p w14:paraId="03B7DCF4" w14:textId="77777777" w:rsidR="00A47046" w:rsidRPr="00495DC9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 xml:space="preserve">3.2. Эксплуатационное назначение: </w:t>
      </w:r>
    </w:p>
    <w:p w14:paraId="3FA4415A" w14:textId="4F5E44C1" w:rsidR="00207E8B" w:rsidRPr="00495DC9" w:rsidRDefault="00207E8B" w:rsidP="00907BFC">
      <w:pPr>
        <w:pStyle w:val="paragraph"/>
        <w:numPr>
          <w:ilvl w:val="0"/>
          <w:numId w:val="27"/>
        </w:numPr>
        <w:ind w:left="0" w:firstLine="706"/>
      </w:pPr>
      <w:r w:rsidRPr="00495DC9">
        <w:t>Улучшение производительности операционных систем Windows 10 и 11 путем очистки системы от временных файлов, кэша браузера, устаревших резервных копий и других ненужных данных</w:t>
      </w:r>
      <w:r w:rsidR="003F674A" w:rsidRPr="00495DC9">
        <w:t>;</w:t>
      </w:r>
    </w:p>
    <w:p w14:paraId="6E80724F" w14:textId="5CBD9F78" w:rsidR="000B5410" w:rsidRPr="00907BFC" w:rsidRDefault="00907BFC" w:rsidP="00907BFC">
      <w:pPr>
        <w:pStyle w:val="paragraph"/>
        <w:numPr>
          <w:ilvl w:val="0"/>
          <w:numId w:val="27"/>
        </w:numPr>
        <w:ind w:left="0" w:firstLine="706"/>
      </w:pPr>
      <w:r>
        <w:t>Установка сторонней программы для последующего управления компьютером дистанционно.</w:t>
      </w:r>
    </w:p>
    <w:p w14:paraId="1B6BE2D4" w14:textId="77777777" w:rsidR="00F52B4A" w:rsidRPr="00495DC9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4. Требования к продукту</w:t>
      </w:r>
    </w:p>
    <w:p w14:paraId="14E99D49" w14:textId="77777777" w:rsidR="00207E8B" w:rsidRPr="00495DC9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lastRenderedPageBreak/>
        <w:t>4.1. Требования к функциональным характеристикам.</w:t>
      </w:r>
    </w:p>
    <w:p w14:paraId="6143AAD2" w14:textId="77777777" w:rsidR="00F52B4A" w:rsidRPr="00495DC9" w:rsidRDefault="00F52B4A" w:rsidP="0089133A">
      <w:pPr>
        <w:pStyle w:val="paragraph"/>
        <w:rPr>
          <w:color w:val="000000" w:themeColor="text1"/>
          <w:spacing w:val="1"/>
          <w:szCs w:val="28"/>
          <w:lang w:eastAsia="zh-CN"/>
        </w:rPr>
      </w:pPr>
      <w:r w:rsidRPr="00495DC9">
        <w:rPr>
          <w:iCs/>
          <w:color w:val="000000" w:themeColor="text1"/>
          <w:spacing w:val="-1"/>
          <w:szCs w:val="28"/>
          <w:lang w:eastAsia="zh-CN"/>
        </w:rPr>
        <w:t>4.1.1.</w:t>
      </w:r>
      <w:r w:rsidR="004F10D5" w:rsidRPr="00495DC9">
        <w:rPr>
          <w:iCs/>
          <w:color w:val="000000" w:themeColor="text1"/>
          <w:spacing w:val="-1"/>
          <w:szCs w:val="28"/>
          <w:lang w:eastAsia="zh-CN"/>
        </w:rPr>
        <w:t xml:space="preserve"> Состав выполняемых функций</w:t>
      </w:r>
      <w:r w:rsidRPr="00495DC9">
        <w:rPr>
          <w:color w:val="000000" w:themeColor="text1"/>
          <w:spacing w:val="1"/>
          <w:szCs w:val="28"/>
          <w:lang w:eastAsia="zh-CN"/>
        </w:rPr>
        <w:t>:</w:t>
      </w:r>
    </w:p>
    <w:p w14:paraId="7BFD280E" w14:textId="06CB20B8" w:rsidR="00B12163" w:rsidRDefault="00B12163" w:rsidP="0089133A">
      <w:pPr>
        <w:pStyle w:val="paragraph"/>
        <w:numPr>
          <w:ilvl w:val="0"/>
          <w:numId w:val="9"/>
        </w:numPr>
        <w:ind w:left="0" w:firstLine="709"/>
      </w:pPr>
      <w:r w:rsidRPr="00495DC9">
        <w:t>О</w:t>
      </w:r>
      <w:r w:rsidR="003F674A" w:rsidRPr="00495DC9">
        <w:t>чистка временных файлов Windows;</w:t>
      </w:r>
    </w:p>
    <w:p w14:paraId="39B2D71C" w14:textId="4AD76121" w:rsidR="004A32BF" w:rsidRPr="004A32BF" w:rsidRDefault="004A32BF" w:rsidP="0089133A">
      <w:pPr>
        <w:pStyle w:val="paragraph"/>
        <w:numPr>
          <w:ilvl w:val="0"/>
          <w:numId w:val="9"/>
        </w:numPr>
        <w:ind w:left="0" w:firstLine="709"/>
      </w:pPr>
      <w:r>
        <w:t>Очистка произвольной папки</w:t>
      </w:r>
      <w:r>
        <w:rPr>
          <w:lang w:val="en-US"/>
        </w:rPr>
        <w:t>;</w:t>
      </w:r>
    </w:p>
    <w:p w14:paraId="43B619FC" w14:textId="51803910" w:rsidR="004A32BF" w:rsidRPr="00495DC9" w:rsidRDefault="004A32BF" w:rsidP="0089133A">
      <w:pPr>
        <w:pStyle w:val="paragraph"/>
        <w:numPr>
          <w:ilvl w:val="0"/>
          <w:numId w:val="9"/>
        </w:numPr>
        <w:ind w:left="0" w:firstLine="709"/>
      </w:pPr>
      <w:r>
        <w:t>Очистка загрузок по типу файла</w:t>
      </w:r>
      <w:r w:rsidRPr="004A32BF">
        <w:t>;</w:t>
      </w:r>
    </w:p>
    <w:p w14:paraId="39F6A543" w14:textId="77777777" w:rsidR="00B12163" w:rsidRPr="00495DC9" w:rsidRDefault="00B12163" w:rsidP="0089133A">
      <w:pPr>
        <w:pStyle w:val="paragraph"/>
        <w:numPr>
          <w:ilvl w:val="0"/>
          <w:numId w:val="9"/>
        </w:numPr>
        <w:ind w:left="0" w:firstLine="709"/>
      </w:pPr>
      <w:r w:rsidRPr="00495DC9">
        <w:t xml:space="preserve">Очистка кэша браузера (для различных браузеров: Chrome, Firefox </w:t>
      </w:r>
      <w:r w:rsidRPr="00495DC9">
        <w:rPr>
          <w:lang w:val="en-US"/>
        </w:rPr>
        <w:t>Yandex</w:t>
      </w:r>
      <w:r w:rsidRPr="00495DC9">
        <w:t xml:space="preserve"> </w:t>
      </w:r>
      <w:r w:rsidR="003F674A" w:rsidRPr="00495DC9">
        <w:t>и т.д.);</w:t>
      </w:r>
    </w:p>
    <w:p w14:paraId="0A56BE2F" w14:textId="77777777" w:rsidR="00B12163" w:rsidRPr="00495DC9" w:rsidRDefault="003F674A" w:rsidP="0089133A">
      <w:pPr>
        <w:pStyle w:val="paragraph"/>
        <w:numPr>
          <w:ilvl w:val="0"/>
          <w:numId w:val="9"/>
        </w:numPr>
        <w:ind w:left="0" w:firstLine="709"/>
      </w:pPr>
      <w:r w:rsidRPr="00495DC9">
        <w:t>Очистка корзины;</w:t>
      </w:r>
    </w:p>
    <w:p w14:paraId="5D24E22D" w14:textId="61C2BCA0" w:rsidR="009B708A" w:rsidRPr="00495DC9" w:rsidRDefault="004A32BF" w:rsidP="0089133A">
      <w:pPr>
        <w:pStyle w:val="paragraph"/>
        <w:numPr>
          <w:ilvl w:val="0"/>
          <w:numId w:val="9"/>
        </w:numPr>
        <w:ind w:left="0" w:firstLine="709"/>
      </w:pPr>
      <w:r>
        <w:t>Установка программы для</w:t>
      </w:r>
      <w:r w:rsidR="009B708A" w:rsidRPr="00495DC9">
        <w:t xml:space="preserve"> управлени</w:t>
      </w:r>
      <w:r>
        <w:t>я</w:t>
      </w:r>
      <w:r w:rsidR="009B708A" w:rsidRPr="00495DC9">
        <w:t xml:space="preserve"> компьютером</w:t>
      </w:r>
      <w:r w:rsidR="0058546D" w:rsidRPr="00495DC9">
        <w:t>.</w:t>
      </w:r>
    </w:p>
    <w:p w14:paraId="76B2B0A8" w14:textId="7A2CB783" w:rsidR="00B12163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>4.1.2. Организация входных данных:</w:t>
      </w:r>
    </w:p>
    <w:p w14:paraId="20891287" w14:textId="6091A3D4" w:rsidR="005D716E" w:rsidRPr="00495DC9" w:rsidRDefault="005D716E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>
        <w:rPr>
          <w:iCs/>
          <w:color w:val="000000" w:themeColor="text1"/>
          <w:spacing w:val="-3"/>
          <w:szCs w:val="28"/>
          <w:lang w:eastAsia="zh-CN"/>
        </w:rPr>
        <w:t>Команды от пользователя, путем использования интерфейса программы.</w:t>
      </w:r>
    </w:p>
    <w:p w14:paraId="0E323754" w14:textId="77777777" w:rsidR="00B12163" w:rsidRPr="00495DC9" w:rsidRDefault="00F52B4A" w:rsidP="0089133A">
      <w:pPr>
        <w:pStyle w:val="paragraph"/>
        <w:rPr>
          <w:iCs/>
          <w:color w:val="000000" w:themeColor="text1"/>
          <w:spacing w:val="-1"/>
          <w:szCs w:val="28"/>
          <w:lang w:eastAsia="zh-CN"/>
        </w:rPr>
      </w:pPr>
      <w:r w:rsidRPr="00495DC9">
        <w:rPr>
          <w:iCs/>
          <w:color w:val="000000" w:themeColor="text1"/>
          <w:spacing w:val="-1"/>
          <w:szCs w:val="28"/>
          <w:lang w:eastAsia="zh-CN"/>
        </w:rPr>
        <w:t>4.1.3.</w:t>
      </w:r>
      <w:r w:rsidR="00B12163" w:rsidRPr="00495DC9">
        <w:rPr>
          <w:iCs/>
          <w:color w:val="000000" w:themeColor="text1"/>
          <w:spacing w:val="-1"/>
          <w:szCs w:val="28"/>
          <w:lang w:eastAsia="zh-CN"/>
        </w:rPr>
        <w:t xml:space="preserve"> Организация выходных данных:</w:t>
      </w:r>
    </w:p>
    <w:p w14:paraId="37813AE0" w14:textId="128DB938" w:rsidR="00B12163" w:rsidRPr="00857F0E" w:rsidRDefault="00857F0E" w:rsidP="0089133A">
      <w:pPr>
        <w:pStyle w:val="paragraph"/>
        <w:rPr>
          <w:color w:val="FF0000"/>
        </w:rPr>
      </w:pPr>
      <w:r>
        <w:t>Файл с сообщениями программы, который может содержать информацию об удаленных файлах и ошибках очистки</w:t>
      </w:r>
      <w:r w:rsidRPr="00857F0E">
        <w:t>;</w:t>
      </w:r>
    </w:p>
    <w:p w14:paraId="73BC8767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1"/>
          <w:szCs w:val="28"/>
          <w:lang w:eastAsia="zh-CN"/>
        </w:rPr>
      </w:pPr>
      <w:r w:rsidRPr="00495DC9">
        <w:rPr>
          <w:iCs/>
          <w:color w:val="000000" w:themeColor="text1"/>
          <w:spacing w:val="-1"/>
          <w:szCs w:val="28"/>
          <w:lang w:eastAsia="zh-CN"/>
        </w:rPr>
        <w:t>4.1.4.</w:t>
      </w:r>
      <w:r w:rsidR="00A47046" w:rsidRPr="00495DC9">
        <w:rPr>
          <w:iCs/>
          <w:color w:val="000000" w:themeColor="text1"/>
          <w:spacing w:val="-1"/>
          <w:szCs w:val="28"/>
          <w:lang w:eastAsia="zh-CN"/>
        </w:rPr>
        <w:t xml:space="preserve"> Временные характеристики:</w:t>
      </w:r>
    </w:p>
    <w:p w14:paraId="22A36711" w14:textId="77777777" w:rsidR="007F50B9" w:rsidRPr="00495DC9" w:rsidRDefault="007F50B9" w:rsidP="0089133A">
      <w:pPr>
        <w:pStyle w:val="paragraph"/>
        <w:numPr>
          <w:ilvl w:val="0"/>
          <w:numId w:val="10"/>
        </w:numPr>
        <w:ind w:left="0" w:firstLine="709"/>
      </w:pPr>
      <w:r w:rsidRPr="00495DC9">
        <w:t>Запуск программы не должен превышать 10 секунд</w:t>
      </w:r>
      <w:r w:rsidR="003F674A" w:rsidRPr="00495DC9">
        <w:t>;</w:t>
      </w:r>
    </w:p>
    <w:p w14:paraId="71B5B956" w14:textId="0E35505F" w:rsidR="00B12163" w:rsidRPr="00495DC9" w:rsidRDefault="007F50B9" w:rsidP="0089133A">
      <w:pPr>
        <w:pStyle w:val="paragraph"/>
        <w:numPr>
          <w:ilvl w:val="0"/>
          <w:numId w:val="10"/>
        </w:numPr>
        <w:ind w:left="0" w:firstLine="709"/>
      </w:pPr>
      <w:r w:rsidRPr="00495DC9">
        <w:t>Модуль очистки не должен работать более 5 минут</w:t>
      </w:r>
      <w:r w:rsidR="0058546D" w:rsidRPr="00495DC9">
        <w:t>.</w:t>
      </w:r>
    </w:p>
    <w:p w14:paraId="639400FD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pacing w:val="-2"/>
          <w:szCs w:val="28"/>
          <w:lang w:eastAsia="zh-CN"/>
        </w:rPr>
        <w:t>4.2. Требования к надежности.</w:t>
      </w:r>
    </w:p>
    <w:p w14:paraId="3FF6E7B7" w14:textId="33415A46" w:rsidR="00F52B4A" w:rsidRPr="00495DC9" w:rsidRDefault="00F52B4A" w:rsidP="0089133A">
      <w:pPr>
        <w:pStyle w:val="paragraph"/>
      </w:pPr>
      <w:r w:rsidRPr="00495DC9">
        <w:rPr>
          <w:color w:val="000000" w:themeColor="text1"/>
        </w:rPr>
        <w:t xml:space="preserve">4.2.1. </w:t>
      </w:r>
      <w:r w:rsidRPr="00495DC9">
        <w:t>Требования к обеспечению надежного функционирования:</w:t>
      </w:r>
      <w:r w:rsidRPr="00495DC9">
        <w:br/>
      </w:r>
      <w:r w:rsidRPr="00907BFC">
        <w:t xml:space="preserve">Некорректные действия пользователя с </w:t>
      </w:r>
      <w:r w:rsidR="00D33BDE" w:rsidRPr="00907BFC">
        <w:t>программой</w:t>
      </w:r>
      <w:r w:rsidRPr="00907BFC">
        <w:t>:</w:t>
      </w:r>
    </w:p>
    <w:p w14:paraId="48C45B91" w14:textId="0A7F11A8" w:rsidR="000B5410" w:rsidRPr="00495DC9" w:rsidRDefault="000B5410" w:rsidP="0089133A">
      <w:pPr>
        <w:pStyle w:val="paragraph"/>
        <w:numPr>
          <w:ilvl w:val="0"/>
          <w:numId w:val="11"/>
        </w:numPr>
        <w:ind w:left="0" w:firstLine="709"/>
      </w:pPr>
      <w:r w:rsidRPr="00495DC9">
        <w:t>Постоянное нажатие кнопки очистки без надобности;</w:t>
      </w:r>
    </w:p>
    <w:p w14:paraId="1578B7C4" w14:textId="2FAB0CB2" w:rsidR="000B5410" w:rsidRPr="00495DC9" w:rsidRDefault="000B5410" w:rsidP="0089133A">
      <w:pPr>
        <w:pStyle w:val="paragraph"/>
        <w:numPr>
          <w:ilvl w:val="0"/>
          <w:numId w:val="11"/>
        </w:numPr>
        <w:ind w:left="0" w:firstLine="709"/>
      </w:pPr>
      <w:r w:rsidRPr="00495DC9">
        <w:t>Нажатие кнопки очистки до окончания предыдущей очистки;</w:t>
      </w:r>
    </w:p>
    <w:p w14:paraId="5012E6A0" w14:textId="1E5AB299" w:rsidR="000B5410" w:rsidRPr="00495DC9" w:rsidRDefault="00382E0F" w:rsidP="0089133A">
      <w:pPr>
        <w:pStyle w:val="paragraph"/>
        <w:numPr>
          <w:ilvl w:val="0"/>
          <w:numId w:val="11"/>
        </w:numPr>
        <w:ind w:left="0" w:firstLine="709"/>
      </w:pPr>
      <w:r w:rsidRPr="00495DC9">
        <w:t>Запуск нескольких копий программы одновременно</w:t>
      </w:r>
      <w:r w:rsidR="0058546D" w:rsidRPr="00495DC9">
        <w:t>.</w:t>
      </w:r>
    </w:p>
    <w:p w14:paraId="47140ABD" w14:textId="069622DE" w:rsidR="00A47046" w:rsidRPr="00495DC9" w:rsidRDefault="003F674A" w:rsidP="0089133A">
      <w:pPr>
        <w:pStyle w:val="paragraph"/>
        <w:rPr>
          <w:iCs/>
          <w:spacing w:val="-3"/>
          <w:szCs w:val="28"/>
          <w:lang w:eastAsia="zh-CN"/>
        </w:rPr>
      </w:pPr>
      <w:r w:rsidRPr="00495DC9">
        <w:rPr>
          <w:iCs/>
          <w:spacing w:val="-3"/>
          <w:szCs w:val="28"/>
          <w:lang w:eastAsia="zh-CN"/>
        </w:rPr>
        <w:t>4.2.2. Требования к защите</w:t>
      </w:r>
    </w:p>
    <w:p w14:paraId="66ECC056" w14:textId="77777777" w:rsidR="00F52B4A" w:rsidRPr="00495DC9" w:rsidRDefault="00945FBF" w:rsidP="0089133A">
      <w:pPr>
        <w:pStyle w:val="paragraph"/>
      </w:pPr>
      <w:r w:rsidRPr="00495DC9">
        <w:t>ПО долж</w:t>
      </w:r>
      <w:r w:rsidR="00F52B4A" w:rsidRPr="00495DC9">
        <w:t>н</w:t>
      </w:r>
      <w:r w:rsidRPr="00495DC9">
        <w:t>о</w:t>
      </w:r>
      <w:r w:rsidR="00F52B4A" w:rsidRPr="00495DC9">
        <w:t xml:space="preserve"> предусматривать базовую защиту от </w:t>
      </w:r>
      <w:r w:rsidRPr="00495DC9">
        <w:t>редактирования</w:t>
      </w:r>
      <w:r w:rsidR="00F52B4A" w:rsidRPr="00495DC9">
        <w:t>:</w:t>
      </w:r>
    </w:p>
    <w:p w14:paraId="239B8E9E" w14:textId="77777777" w:rsidR="00945FBF" w:rsidRPr="00495DC9" w:rsidRDefault="00945FBF" w:rsidP="0089133A">
      <w:pPr>
        <w:pStyle w:val="paragraph"/>
      </w:pPr>
      <w:r w:rsidRPr="00495DC9">
        <w:t>Редактирование кода сторонними лицами;</w:t>
      </w:r>
    </w:p>
    <w:p w14:paraId="21BB020A" w14:textId="4D5180F9" w:rsidR="00945FBF" w:rsidRPr="00495DC9" w:rsidRDefault="00945FBF" w:rsidP="0089133A">
      <w:pPr>
        <w:pStyle w:val="paragraph"/>
      </w:pPr>
      <w:r w:rsidRPr="00495DC9">
        <w:t>Внедрение в программу вредоносного ПО</w:t>
      </w:r>
      <w:r w:rsidR="0058546D" w:rsidRPr="00495DC9">
        <w:t>.</w:t>
      </w:r>
    </w:p>
    <w:p w14:paraId="1E4A0DC8" w14:textId="4CEC251C" w:rsidR="00F52B4A" w:rsidRPr="00495DC9" w:rsidRDefault="00F52B4A" w:rsidP="0089133A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 xml:space="preserve">4.3. </w:t>
      </w:r>
      <w:r w:rsidRPr="00495DC9">
        <w:rPr>
          <w:iCs/>
          <w:color w:val="000000" w:themeColor="text1"/>
          <w:spacing w:val="-2"/>
          <w:szCs w:val="28"/>
          <w:lang w:eastAsia="zh-CN"/>
        </w:rPr>
        <w:t>Условия эксплуатации</w:t>
      </w:r>
      <w:r w:rsidR="00A32BD5" w:rsidRPr="00495DC9">
        <w:rPr>
          <w:iCs/>
          <w:color w:val="FF0000"/>
          <w:spacing w:val="-3"/>
          <w:szCs w:val="28"/>
          <w:lang w:eastAsia="zh-CN"/>
        </w:rPr>
        <w:t xml:space="preserve"> </w:t>
      </w:r>
      <w:r w:rsidR="00A32BD5" w:rsidRPr="00495DC9">
        <w:rPr>
          <w:iCs/>
          <w:spacing w:val="-3"/>
          <w:szCs w:val="28"/>
          <w:lang w:eastAsia="zh-CN"/>
        </w:rPr>
        <w:t>носителя</w:t>
      </w:r>
    </w:p>
    <w:p w14:paraId="19FF6476" w14:textId="77777777" w:rsidR="00A32BD5" w:rsidRPr="00495DC9" w:rsidRDefault="00F52B4A" w:rsidP="0089133A">
      <w:pPr>
        <w:pStyle w:val="paragraph"/>
        <w:rPr>
          <w:spacing w:val="1"/>
          <w:szCs w:val="28"/>
          <w:lang w:eastAsia="zh-CN"/>
        </w:rPr>
      </w:pPr>
      <w:r w:rsidRPr="00495DC9">
        <w:rPr>
          <w:iCs/>
          <w:szCs w:val="28"/>
          <w:lang w:eastAsia="zh-CN"/>
        </w:rPr>
        <w:t>4.3.1. Климатические условия эксплуатации:</w:t>
      </w:r>
      <w:r w:rsidRPr="00495DC9">
        <w:rPr>
          <w:spacing w:val="1"/>
          <w:szCs w:val="28"/>
          <w:lang w:eastAsia="zh-CN"/>
        </w:rPr>
        <w:t xml:space="preserve"> </w:t>
      </w:r>
    </w:p>
    <w:p w14:paraId="75BDBC2F" w14:textId="3C2F6DC1" w:rsidR="00F52B4A" w:rsidRPr="00495DC9" w:rsidRDefault="00F52B4A" w:rsidP="0089133A">
      <w:pPr>
        <w:pStyle w:val="paragraph"/>
      </w:pPr>
      <w:r w:rsidRPr="00495DC9">
        <w:rPr>
          <w:spacing w:val="1"/>
        </w:rPr>
        <w:lastRenderedPageBreak/>
        <w:t xml:space="preserve">Для работы на компьютере в помещении должны быть обеспечены </w:t>
      </w:r>
      <w:r w:rsidRPr="00495DC9">
        <w:t xml:space="preserve">оптимальные параметры микроклимата: температура, относительная и </w:t>
      </w:r>
      <w:r w:rsidR="0058546D" w:rsidRPr="00495DC9">
        <w:t>абсолютная влажность.</w:t>
      </w:r>
    </w:p>
    <w:p w14:paraId="0AE9558F" w14:textId="77777777" w:rsidR="00F52B4A" w:rsidRPr="00495DC9" w:rsidRDefault="00F52B4A" w:rsidP="0089133A">
      <w:pPr>
        <w:pStyle w:val="paragraph"/>
      </w:pPr>
      <w:r w:rsidRPr="00495DC9">
        <w:t>Оптимальными параметрами микроклимата в помещении с компьютерами считаются:</w:t>
      </w:r>
    </w:p>
    <w:p w14:paraId="3483F371" w14:textId="50B1E47E" w:rsidR="00F52B4A" w:rsidRPr="00495DC9" w:rsidRDefault="00907BFC" w:rsidP="0089133A">
      <w:pPr>
        <w:pStyle w:val="paragraph"/>
        <w:numPr>
          <w:ilvl w:val="0"/>
          <w:numId w:val="12"/>
        </w:numPr>
        <w:ind w:left="0" w:firstLine="709"/>
      </w:pPr>
      <w:r>
        <w:t>Т</w:t>
      </w:r>
      <w:r w:rsidR="00A32BD5" w:rsidRPr="00495DC9">
        <w:t>емпература воздуха - от 19 до 40</w:t>
      </w:r>
      <w:r w:rsidR="00F52B4A" w:rsidRPr="00495DC9">
        <w:t xml:space="preserve"> градуса;</w:t>
      </w:r>
    </w:p>
    <w:p w14:paraId="451EFB22" w14:textId="7759581F" w:rsidR="00F52B4A" w:rsidRPr="00495DC9" w:rsidRDefault="00907BFC" w:rsidP="0089133A">
      <w:pPr>
        <w:pStyle w:val="paragraph"/>
        <w:numPr>
          <w:ilvl w:val="0"/>
          <w:numId w:val="12"/>
        </w:numPr>
        <w:ind w:left="0" w:firstLine="709"/>
      </w:pPr>
      <w:r>
        <w:t>О</w:t>
      </w:r>
      <w:r w:rsidR="00F52B4A" w:rsidRPr="00495DC9">
        <w:t>тнос</w:t>
      </w:r>
      <w:r w:rsidR="00A32BD5" w:rsidRPr="00495DC9">
        <w:t>ительная влажность - от 62 до 5</w:t>
      </w:r>
      <w:r w:rsidR="00F52B4A" w:rsidRPr="00495DC9">
        <w:t>% соответственно;</w:t>
      </w:r>
    </w:p>
    <w:p w14:paraId="50953353" w14:textId="5E1E9E46" w:rsidR="00F52B4A" w:rsidRPr="00495DC9" w:rsidRDefault="00907BFC" w:rsidP="0089133A">
      <w:pPr>
        <w:pStyle w:val="paragraph"/>
        <w:numPr>
          <w:ilvl w:val="0"/>
          <w:numId w:val="12"/>
        </w:numPr>
        <w:ind w:left="0" w:firstLine="709"/>
      </w:pPr>
      <w:r>
        <w:t>С</w:t>
      </w:r>
      <w:r w:rsidR="00F52B4A" w:rsidRPr="00495DC9">
        <w:t>корость движ</w:t>
      </w:r>
      <w:r w:rsidR="0058546D" w:rsidRPr="00495DC9">
        <w:t>ения воздуха - не более 0,1 м/с.</w:t>
      </w:r>
    </w:p>
    <w:p w14:paraId="06DEC72E" w14:textId="71E66196" w:rsidR="00F52B4A" w:rsidRPr="00495DC9" w:rsidRDefault="00F52B4A" w:rsidP="0089133A">
      <w:pPr>
        <w:pStyle w:val="paragraph"/>
      </w:pPr>
      <w:r w:rsidRPr="00495DC9">
        <w:t xml:space="preserve">В производственных помещениях, в которых работа с использованием </w:t>
      </w:r>
      <w:r w:rsidR="00AA340D" w:rsidRPr="00495DC9">
        <w:t xml:space="preserve">персонального компьютера </w:t>
      </w:r>
      <w:r w:rsidR="00AA340D" w:rsidRPr="00495DC9">
        <w:rPr>
          <w:iCs/>
          <w:spacing w:val="-2"/>
        </w:rPr>
        <w:t>(далее - ПК)</w:t>
      </w:r>
      <w:r w:rsidRPr="00495DC9">
        <w:t xml:space="preserve"> является вспомогательной, температура, относительная влажность и скорость движения воздуха на рабочих местах должны соответствовать действующим санитарным нормам микроклимата производственных помещений. Содержание вредных химических веществ в воздухе таких помещений не должно превышать предельно допустимых концентраций вредных веществ в воздухе рабочей зоны в соответствии с действующими гигиеническими нормативами.</w:t>
      </w:r>
    </w:p>
    <w:p w14:paraId="2B8BE2E3" w14:textId="22932774" w:rsidR="00F52B4A" w:rsidRPr="00495DC9" w:rsidRDefault="00F52B4A" w:rsidP="0089133A">
      <w:pPr>
        <w:pStyle w:val="paragraph"/>
        <w:rPr>
          <w:iCs/>
          <w:spacing w:val="-2"/>
        </w:rPr>
      </w:pPr>
      <w:r w:rsidRPr="00495DC9">
        <w:t xml:space="preserve">А вот в помещениях, в которых работа с использованием </w:t>
      </w:r>
      <w:r w:rsidR="00C05CF5" w:rsidRPr="00495DC9">
        <w:t>ПК</w:t>
      </w:r>
      <w:r w:rsidRPr="00495DC9">
        <w:t xml:space="preserve"> является основной (например, диспетчерские, операторские, расчетные, кабины и посты управления, залы вычислительной техники и др.), содержание вредных химических веществ в воздухе не должно превышать предельно допустимых концентраций загрязняющих веществ в атмосферном воздухе населенных мест в соответствии с действую</w:t>
      </w:r>
      <w:r w:rsidR="003F674A" w:rsidRPr="00495DC9">
        <w:t>щими гигиеническими нормативами</w:t>
      </w:r>
      <w:r w:rsidR="00907BFC">
        <w:t>.</w:t>
      </w:r>
    </w:p>
    <w:p w14:paraId="308BFAA1" w14:textId="77777777" w:rsidR="00516B52" w:rsidRPr="00495DC9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 xml:space="preserve">4.3.2. </w:t>
      </w:r>
      <w:r w:rsidRPr="00495DC9">
        <w:rPr>
          <w:iCs/>
          <w:color w:val="000000" w:themeColor="text1"/>
          <w:spacing w:val="-2"/>
          <w:szCs w:val="28"/>
          <w:lang w:eastAsia="zh-CN"/>
        </w:rPr>
        <w:t xml:space="preserve">Требования к видам обслуживания: </w:t>
      </w:r>
    </w:p>
    <w:p w14:paraId="051AB601" w14:textId="36DC78CF" w:rsidR="00F52B4A" w:rsidRPr="00495DC9" w:rsidRDefault="001B32F7" w:rsidP="0089133A">
      <w:pPr>
        <w:pStyle w:val="paragraph"/>
        <w:rPr>
          <w:color w:val="000000" w:themeColor="text1"/>
          <w:spacing w:val="-4"/>
        </w:rPr>
      </w:pPr>
      <w:r w:rsidRPr="00495DC9">
        <w:rPr>
          <w:color w:val="000000" w:themeColor="text1"/>
        </w:rPr>
        <w:t>Д</w:t>
      </w:r>
      <w:r w:rsidR="00F52B4A" w:rsidRPr="00495DC9">
        <w:rPr>
          <w:color w:val="000000" w:themeColor="text1"/>
        </w:rPr>
        <w:t xml:space="preserve">ля установки и поддержки работоспособности </w:t>
      </w:r>
      <w:r w:rsidR="00A47046" w:rsidRPr="00495DC9">
        <w:t>программы</w:t>
      </w:r>
      <w:r w:rsidR="00516B52" w:rsidRPr="00495DC9">
        <w:t xml:space="preserve"> требуется </w:t>
      </w:r>
      <w:r w:rsidR="00F52B4A" w:rsidRPr="00495DC9">
        <w:t xml:space="preserve">пользователь со знанием </w:t>
      </w:r>
      <w:r w:rsidR="00AA340D" w:rsidRPr="00495DC9">
        <w:t>ПК</w:t>
      </w:r>
      <w:r w:rsidR="00907BFC">
        <w:t xml:space="preserve"> на базовом уровне.</w:t>
      </w:r>
    </w:p>
    <w:p w14:paraId="6CC4EAB9" w14:textId="77777777" w:rsidR="00516B52" w:rsidRPr="00495DC9" w:rsidRDefault="00F52B4A" w:rsidP="0089133A">
      <w:pPr>
        <w:pStyle w:val="paragraph"/>
        <w:rPr>
          <w:iCs/>
          <w:color w:val="000000" w:themeColor="text1"/>
          <w:spacing w:val="-4"/>
          <w:szCs w:val="28"/>
          <w:lang w:eastAsia="zh-CN"/>
        </w:rPr>
      </w:pPr>
      <w:r w:rsidRPr="00495DC9">
        <w:rPr>
          <w:iCs/>
          <w:color w:val="000000" w:themeColor="text1"/>
          <w:spacing w:val="-4"/>
          <w:szCs w:val="28"/>
          <w:lang w:eastAsia="zh-CN"/>
        </w:rPr>
        <w:t xml:space="preserve">4.3.3. Требования к квалификации пользователя: </w:t>
      </w:r>
    </w:p>
    <w:p w14:paraId="596DBB68" w14:textId="5C29DB52" w:rsidR="00F52B4A" w:rsidRPr="00495DC9" w:rsidRDefault="003F674A" w:rsidP="0089133A">
      <w:pPr>
        <w:pStyle w:val="paragraph"/>
        <w:rPr>
          <w:iCs/>
          <w:color w:val="000000" w:themeColor="text1"/>
        </w:rPr>
      </w:pPr>
      <w:r w:rsidRPr="00495DC9">
        <w:rPr>
          <w:iCs/>
          <w:spacing w:val="-4"/>
        </w:rPr>
        <w:t>З</w:t>
      </w:r>
      <w:r w:rsidR="00F52B4A" w:rsidRPr="00495DC9">
        <w:t xml:space="preserve">нание ПК на уровне </w:t>
      </w:r>
      <w:r w:rsidRPr="00495DC9">
        <w:t>пользователя</w:t>
      </w:r>
      <w:r w:rsidR="00A211CF">
        <w:t>.</w:t>
      </w:r>
    </w:p>
    <w:p w14:paraId="61BB7CE4" w14:textId="77777777" w:rsidR="00F52B4A" w:rsidRPr="00495DC9" w:rsidRDefault="00F52B4A" w:rsidP="0089133A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4.4. Технические параметры</w:t>
      </w:r>
      <w:r w:rsidRPr="00495DC9">
        <w:rPr>
          <w:color w:val="000000" w:themeColor="text1"/>
          <w:szCs w:val="28"/>
          <w:lang w:eastAsia="zh-CN"/>
        </w:rPr>
        <w:t xml:space="preserve">. </w:t>
      </w:r>
      <w:r w:rsidRPr="00495DC9">
        <w:rPr>
          <w:color w:val="000000" w:themeColor="text1"/>
          <w:spacing w:val="4"/>
          <w:szCs w:val="28"/>
          <w:lang w:eastAsia="zh-CN"/>
        </w:rPr>
        <w:t xml:space="preserve">Программный продукт требует следующей технической конфигурации </w:t>
      </w:r>
      <w:r w:rsidR="003F674A" w:rsidRPr="00495DC9">
        <w:rPr>
          <w:color w:val="000000" w:themeColor="text1"/>
          <w:spacing w:val="-1"/>
          <w:szCs w:val="28"/>
          <w:lang w:eastAsia="zh-CN"/>
        </w:rPr>
        <w:t>персонального компьютера.</w:t>
      </w:r>
    </w:p>
    <w:p w14:paraId="70B3172F" w14:textId="77777777" w:rsidR="00516B52" w:rsidRPr="00495DC9" w:rsidRDefault="00F52B4A" w:rsidP="0089133A">
      <w:pPr>
        <w:pStyle w:val="paragraph"/>
        <w:rPr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>4.4.1. Типы поддерживаемых операционных систем:</w:t>
      </w:r>
      <w:r w:rsidRPr="00495DC9">
        <w:rPr>
          <w:color w:val="000000" w:themeColor="text1"/>
          <w:szCs w:val="28"/>
          <w:lang w:eastAsia="zh-CN"/>
        </w:rPr>
        <w:t xml:space="preserve"> </w:t>
      </w:r>
    </w:p>
    <w:p w14:paraId="218D568B" w14:textId="77777777" w:rsidR="00F52B4A" w:rsidRPr="0042220A" w:rsidRDefault="00F52B4A" w:rsidP="0089133A">
      <w:pPr>
        <w:pStyle w:val="paragraph"/>
        <w:rPr>
          <w:iCs/>
          <w:color w:val="000000" w:themeColor="text1"/>
          <w:spacing w:val="-2"/>
        </w:rPr>
      </w:pPr>
      <w:r w:rsidRPr="00495DC9">
        <w:rPr>
          <w:lang w:val="en-US"/>
        </w:rPr>
        <w:lastRenderedPageBreak/>
        <w:t>Windows</w:t>
      </w:r>
      <w:r w:rsidRPr="0042220A">
        <w:t xml:space="preserve"> (</w:t>
      </w:r>
      <w:r w:rsidRPr="00495DC9">
        <w:t>с</w:t>
      </w:r>
      <w:r w:rsidRPr="0042220A">
        <w:t xml:space="preserve"> </w:t>
      </w:r>
      <w:r w:rsidRPr="00495DC9">
        <w:rPr>
          <w:lang w:val="en-US"/>
        </w:rPr>
        <w:t>Windows</w:t>
      </w:r>
      <w:r w:rsidRPr="0042220A">
        <w:t xml:space="preserve"> </w:t>
      </w:r>
      <w:r w:rsidR="00516B52" w:rsidRPr="0042220A">
        <w:t>10</w:t>
      </w:r>
      <w:r w:rsidRPr="0042220A">
        <w:t xml:space="preserve"> </w:t>
      </w:r>
      <w:r w:rsidRPr="00495DC9">
        <w:t>по</w:t>
      </w:r>
      <w:r w:rsidRPr="0042220A">
        <w:t xml:space="preserve"> </w:t>
      </w:r>
      <w:r w:rsidRPr="00495DC9">
        <w:rPr>
          <w:lang w:val="en-US"/>
        </w:rPr>
        <w:t>Windows</w:t>
      </w:r>
      <w:r w:rsidR="002B2885" w:rsidRPr="0042220A">
        <w:t xml:space="preserve"> 11</w:t>
      </w:r>
      <w:r w:rsidR="00516B52" w:rsidRPr="0042220A">
        <w:t>)</w:t>
      </w:r>
      <w:r w:rsidRPr="0042220A">
        <w:t>.</w:t>
      </w:r>
    </w:p>
    <w:p w14:paraId="463DDEB3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pacing w:val="-2"/>
          <w:szCs w:val="28"/>
          <w:lang w:eastAsia="zh-CN"/>
        </w:rPr>
        <w:t>4.4.2. Минимальные системные требования:</w:t>
      </w:r>
    </w:p>
    <w:p w14:paraId="4E954873" w14:textId="77777777" w:rsidR="00F52B4A" w:rsidRPr="00495DC9" w:rsidRDefault="00F52B4A" w:rsidP="0089133A">
      <w:pPr>
        <w:pStyle w:val="paragraph"/>
      </w:pPr>
      <w:r w:rsidRPr="00495DC9">
        <w:rPr>
          <w:iCs/>
          <w:spacing w:val="-2"/>
        </w:rPr>
        <w:t>П</w:t>
      </w:r>
      <w:r w:rsidRPr="00495DC9">
        <w:t xml:space="preserve">роцессор 2 ядра, с тактовой частотой: 1600 </w:t>
      </w:r>
      <w:r w:rsidRPr="00495DC9">
        <w:rPr>
          <w:lang w:val="en-US"/>
        </w:rPr>
        <w:t>Mhz</w:t>
      </w:r>
      <w:r w:rsidRPr="00495DC9">
        <w:t>;</w:t>
      </w:r>
    </w:p>
    <w:p w14:paraId="5009524C" w14:textId="10CC99C0" w:rsidR="00F52B4A" w:rsidRPr="00495DC9" w:rsidRDefault="00382E0F" w:rsidP="0089133A">
      <w:pPr>
        <w:pStyle w:val="paragraph"/>
      </w:pPr>
      <w:r w:rsidRPr="00495DC9">
        <w:t>О</w:t>
      </w:r>
      <w:r w:rsidR="00F52B4A" w:rsidRPr="00495DC9">
        <w:t xml:space="preserve">бъём оперативной памяти: </w:t>
      </w:r>
      <w:r w:rsidR="00FF2615" w:rsidRPr="00495DC9">
        <w:t>1</w:t>
      </w:r>
      <w:r w:rsidR="00F52B4A" w:rsidRPr="00495DC9">
        <w:t xml:space="preserve"> ГБ;</w:t>
      </w:r>
    </w:p>
    <w:p w14:paraId="10A70461" w14:textId="090E3235" w:rsidR="00F52B4A" w:rsidRPr="00495DC9" w:rsidRDefault="00382E0F" w:rsidP="0089133A">
      <w:pPr>
        <w:pStyle w:val="paragraph"/>
      </w:pPr>
      <w:r w:rsidRPr="00495DC9">
        <w:t>В</w:t>
      </w:r>
      <w:r w:rsidR="00F52B4A" w:rsidRPr="00495DC9">
        <w:t xml:space="preserve">идеоадаптер с объемом памяти: </w:t>
      </w:r>
      <w:r w:rsidR="00FF2615" w:rsidRPr="00495DC9">
        <w:t>16</w:t>
      </w:r>
      <w:r w:rsidR="00F52B4A" w:rsidRPr="00495DC9">
        <w:t xml:space="preserve"> </w:t>
      </w:r>
      <w:r w:rsidR="00F52B4A" w:rsidRPr="00495DC9">
        <w:rPr>
          <w:lang w:val="en-US"/>
        </w:rPr>
        <w:t>Mb</w:t>
      </w:r>
      <w:r w:rsidR="00F52B4A" w:rsidRPr="00495DC9">
        <w:t>;</w:t>
      </w:r>
    </w:p>
    <w:p w14:paraId="725FBDC0" w14:textId="5DFE1E77" w:rsidR="00F52B4A" w:rsidRPr="00495DC9" w:rsidRDefault="00382E0F" w:rsidP="0089133A">
      <w:pPr>
        <w:pStyle w:val="paragraph"/>
      </w:pPr>
      <w:r w:rsidRPr="00495DC9">
        <w:t>О</w:t>
      </w:r>
      <w:r w:rsidR="00516B52" w:rsidRPr="00495DC9">
        <w:t>бъем жёсткого диска: не менее 20</w:t>
      </w:r>
      <w:r w:rsidR="00F52B4A" w:rsidRPr="00495DC9">
        <w:t xml:space="preserve"> </w:t>
      </w:r>
      <w:r w:rsidR="00516B52" w:rsidRPr="00495DC9">
        <w:t>МБ</w:t>
      </w:r>
      <w:r w:rsidR="00F52B4A" w:rsidRPr="00495DC9">
        <w:t xml:space="preserve"> свободной памяти</w:t>
      </w:r>
      <w:r w:rsidR="00907BFC">
        <w:t>.</w:t>
      </w:r>
    </w:p>
    <w:p w14:paraId="5DFF57A6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4.5. Требования к информационной структуре и методам решения.</w:t>
      </w:r>
    </w:p>
    <w:p w14:paraId="27D26089" w14:textId="77777777" w:rsidR="00516B52" w:rsidRPr="00495DC9" w:rsidRDefault="00F52B4A" w:rsidP="0089133A">
      <w:pPr>
        <w:pStyle w:val="paragraph"/>
        <w:rPr>
          <w:iCs/>
          <w:spacing w:val="-3"/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>4.5.1. Требования к исходным кодам и языкам программирования:</w:t>
      </w:r>
      <w:r w:rsidR="00516B52" w:rsidRPr="00495DC9">
        <w:rPr>
          <w:iCs/>
          <w:spacing w:val="-3"/>
          <w:szCs w:val="28"/>
          <w:lang w:eastAsia="zh-CN"/>
        </w:rPr>
        <w:t xml:space="preserve"> </w:t>
      </w:r>
    </w:p>
    <w:p w14:paraId="4CCE2A75" w14:textId="5B3652BA" w:rsidR="00F52B4A" w:rsidRPr="00495DC9" w:rsidRDefault="00516B52" w:rsidP="0089133A">
      <w:pPr>
        <w:pStyle w:val="paragraph"/>
        <w:numPr>
          <w:ilvl w:val="0"/>
          <w:numId w:val="13"/>
        </w:numPr>
        <w:ind w:left="0" w:firstLine="709"/>
      </w:pPr>
      <w:r w:rsidRPr="00495DC9">
        <w:rPr>
          <w:lang w:val="en-US"/>
        </w:rPr>
        <w:t>C</w:t>
      </w:r>
      <w:r w:rsidRPr="00495DC9">
        <w:t>#</w:t>
      </w:r>
      <w:r w:rsidR="003F674A" w:rsidRPr="00495DC9">
        <w:t>;</w:t>
      </w:r>
    </w:p>
    <w:p w14:paraId="1C3F974F" w14:textId="3D9FDFE5" w:rsidR="00516B52" w:rsidRPr="00495DC9" w:rsidRDefault="00516B52" w:rsidP="0089133A">
      <w:pPr>
        <w:pStyle w:val="paragraph"/>
        <w:numPr>
          <w:ilvl w:val="0"/>
          <w:numId w:val="13"/>
        </w:numPr>
        <w:ind w:left="0" w:firstLine="709"/>
      </w:pPr>
      <w:r w:rsidRPr="00495DC9">
        <w:rPr>
          <w:lang w:val="en-US"/>
        </w:rPr>
        <w:t>XAML</w:t>
      </w:r>
      <w:r w:rsidR="0058546D" w:rsidRPr="00495DC9">
        <w:t>.</w:t>
      </w:r>
    </w:p>
    <w:p w14:paraId="4E9C6C25" w14:textId="77777777" w:rsidR="00516B52" w:rsidRPr="00495DC9" w:rsidRDefault="00F52B4A" w:rsidP="0089133A">
      <w:pPr>
        <w:pStyle w:val="paragraph"/>
        <w:rPr>
          <w:iCs/>
          <w:spacing w:val="-3"/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 xml:space="preserve">4.5.2. Требования к защите </w:t>
      </w:r>
      <w:r w:rsidRPr="00495DC9">
        <w:rPr>
          <w:iCs/>
          <w:spacing w:val="-3"/>
          <w:szCs w:val="28"/>
          <w:lang w:eastAsia="zh-CN"/>
        </w:rPr>
        <w:t xml:space="preserve">информации и программ: </w:t>
      </w:r>
    </w:p>
    <w:p w14:paraId="61ED94FE" w14:textId="290B5665" w:rsidR="00516B52" w:rsidRPr="00495DC9" w:rsidRDefault="00516B52" w:rsidP="0089133A">
      <w:pPr>
        <w:pStyle w:val="paragraph"/>
        <w:rPr>
          <w:color w:val="FF0000"/>
        </w:rPr>
      </w:pPr>
      <w:r w:rsidRPr="00495DC9">
        <w:t>Программа не должна собирать персональные данные пользователя</w:t>
      </w:r>
      <w:r w:rsidR="00A211CF">
        <w:t>.</w:t>
      </w:r>
    </w:p>
    <w:p w14:paraId="7279AE09" w14:textId="77777777" w:rsidR="00F52B4A" w:rsidRPr="00495DC9" w:rsidRDefault="00F52B4A" w:rsidP="0089133A">
      <w:pPr>
        <w:pStyle w:val="paragraph"/>
        <w:rPr>
          <w:iCs/>
          <w:color w:val="FF0000"/>
          <w:spacing w:val="-2"/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>4.5.3.</w:t>
      </w:r>
      <w:r w:rsidR="003F674A" w:rsidRPr="00495DC9">
        <w:rPr>
          <w:iCs/>
          <w:color w:val="000000" w:themeColor="text1"/>
          <w:spacing w:val="-3"/>
          <w:szCs w:val="28"/>
          <w:lang w:eastAsia="zh-CN"/>
        </w:rPr>
        <w:t xml:space="preserve"> </w:t>
      </w:r>
      <w:r w:rsidRPr="00495DC9">
        <w:rPr>
          <w:iCs/>
          <w:color w:val="000000" w:themeColor="text1"/>
          <w:spacing w:val="-3"/>
          <w:szCs w:val="28"/>
          <w:lang w:eastAsia="zh-CN"/>
        </w:rPr>
        <w:t>Требования к программным средствам, используемым</w:t>
      </w:r>
      <w:r w:rsidRPr="00495DC9">
        <w:rPr>
          <w:iCs/>
          <w:color w:val="000000" w:themeColor="text1"/>
          <w:spacing w:val="-3"/>
          <w:szCs w:val="28"/>
          <w:lang w:eastAsia="zh-CN"/>
        </w:rPr>
        <w:br/>
      </w:r>
      <w:r w:rsidRPr="00495DC9">
        <w:rPr>
          <w:iCs/>
          <w:color w:val="000000" w:themeColor="text1"/>
          <w:spacing w:val="-2"/>
          <w:szCs w:val="28"/>
          <w:lang w:eastAsia="zh-CN"/>
        </w:rPr>
        <w:t xml:space="preserve">программой: </w:t>
      </w:r>
    </w:p>
    <w:p w14:paraId="41168056" w14:textId="0910791D" w:rsidR="00516B52" w:rsidRPr="00495DC9" w:rsidRDefault="00516B52" w:rsidP="0089133A">
      <w:pPr>
        <w:pStyle w:val="paragraph"/>
        <w:numPr>
          <w:ilvl w:val="0"/>
          <w:numId w:val="14"/>
        </w:numPr>
        <w:ind w:left="0" w:firstLine="709"/>
      </w:pPr>
      <w:r w:rsidRPr="00495DC9">
        <w:t>Любая версия Windows 10 или 11 с установленными пакетами Visual Studio</w:t>
      </w:r>
      <w:r w:rsidR="003F674A" w:rsidRPr="00495DC9">
        <w:t>;</w:t>
      </w:r>
    </w:p>
    <w:p w14:paraId="5803044E" w14:textId="04D77547" w:rsidR="00382E0F" w:rsidRPr="00495DC9" w:rsidRDefault="00382E0F" w:rsidP="0089133A">
      <w:pPr>
        <w:pStyle w:val="paragraph"/>
        <w:numPr>
          <w:ilvl w:val="0"/>
          <w:numId w:val="14"/>
        </w:numPr>
        <w:ind w:left="0" w:firstLine="709"/>
      </w:pPr>
      <w:r w:rsidRPr="00495DC9">
        <w:t>.NET Framework 4.7.2</w:t>
      </w:r>
      <w:r w:rsidR="0058546D" w:rsidRPr="00495DC9">
        <w:t>.</w:t>
      </w:r>
    </w:p>
    <w:p w14:paraId="174640D5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 xml:space="preserve">4.6. </w:t>
      </w:r>
      <w:r w:rsidRPr="00495DC9">
        <w:rPr>
          <w:iCs/>
          <w:color w:val="000000" w:themeColor="text1"/>
          <w:szCs w:val="28"/>
          <w:lang w:eastAsia="zh-CN"/>
        </w:rPr>
        <w:t>Требования к маркировке и упаковке.</w:t>
      </w:r>
    </w:p>
    <w:p w14:paraId="7D31D9D5" w14:textId="77777777" w:rsidR="00516B52" w:rsidRPr="00495DC9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 xml:space="preserve">4.6.1. </w:t>
      </w:r>
      <w:r w:rsidRPr="00495DC9">
        <w:rPr>
          <w:iCs/>
          <w:color w:val="000000" w:themeColor="text1"/>
          <w:spacing w:val="-2"/>
          <w:szCs w:val="28"/>
          <w:lang w:eastAsia="zh-CN"/>
        </w:rPr>
        <w:t>Требования к маркировке:</w:t>
      </w:r>
    </w:p>
    <w:p w14:paraId="7C7EB1E4" w14:textId="12917704" w:rsidR="00516B52" w:rsidRPr="00A211CF" w:rsidRDefault="00516B52" w:rsidP="0089133A">
      <w:pPr>
        <w:pStyle w:val="paragraph"/>
        <w:rPr>
          <w:color w:val="FF0000"/>
          <w:spacing w:val="-1"/>
        </w:rPr>
      </w:pPr>
      <w:r w:rsidRPr="00495DC9">
        <w:t>В главном окне программы указано название и логотип программы</w:t>
      </w:r>
      <w:r w:rsidR="00A211CF">
        <w:t>.</w:t>
      </w:r>
    </w:p>
    <w:p w14:paraId="237B7F3A" w14:textId="77777777" w:rsidR="00F52B4A" w:rsidRPr="00495DC9" w:rsidRDefault="00F52B4A" w:rsidP="0089133A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4.7. Транспортировка и хранение:</w:t>
      </w:r>
    </w:p>
    <w:p w14:paraId="53CC903D" w14:textId="2183ED64" w:rsidR="007F50B9" w:rsidRPr="00495DC9" w:rsidRDefault="007F50B9" w:rsidP="0089133A">
      <w:pPr>
        <w:pStyle w:val="paragraph"/>
      </w:pPr>
      <w:r w:rsidRPr="00495DC9">
        <w:t xml:space="preserve">Хранение на любом носителе поддерживаемым ОС </w:t>
      </w:r>
      <w:r w:rsidRPr="00495DC9">
        <w:rPr>
          <w:lang w:val="en-US"/>
        </w:rPr>
        <w:t>Windows</w:t>
      </w:r>
      <w:r w:rsidR="004A32BF" w:rsidRPr="004A32BF">
        <w:t xml:space="preserve"> </w:t>
      </w:r>
      <w:r w:rsidR="004A32BF">
        <w:t>и в удаленном репозитории</w:t>
      </w:r>
      <w:r w:rsidR="003F674A" w:rsidRPr="00495DC9">
        <w:t>;</w:t>
      </w:r>
    </w:p>
    <w:p w14:paraId="69C64887" w14:textId="77777777" w:rsidR="00F52B4A" w:rsidRPr="00495DC9" w:rsidRDefault="00F52B4A" w:rsidP="0089133A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pacing w:val="-3"/>
          <w:szCs w:val="28"/>
          <w:lang w:eastAsia="zh-CN"/>
        </w:rPr>
        <w:t>5. Требования к программной документации</w:t>
      </w:r>
    </w:p>
    <w:p w14:paraId="76D9511C" w14:textId="40527288" w:rsidR="00F52B4A" w:rsidRDefault="00F52B4A" w:rsidP="0089133A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5.1. Состав программной документации:</w:t>
      </w:r>
    </w:p>
    <w:p w14:paraId="0A0998DC" w14:textId="40EB40FF" w:rsidR="00F52B4A" w:rsidRPr="00495DC9" w:rsidRDefault="00530196" w:rsidP="0089133A">
      <w:pPr>
        <w:pStyle w:val="paragraph"/>
        <w:numPr>
          <w:ilvl w:val="0"/>
          <w:numId w:val="15"/>
        </w:numPr>
        <w:ind w:left="0" w:firstLine="709"/>
      </w:pPr>
      <w:r w:rsidRPr="00495DC9">
        <w:t>Р</w:t>
      </w:r>
      <w:r w:rsidR="00F52B4A" w:rsidRPr="00495DC9">
        <w:t>уководство п</w:t>
      </w:r>
      <w:r w:rsidR="00F665B2">
        <w:t>ользователя</w:t>
      </w:r>
      <w:r w:rsidR="007069AC" w:rsidRPr="007F41E6">
        <w:t>;</w:t>
      </w:r>
    </w:p>
    <w:p w14:paraId="2D39E2CD" w14:textId="2C9A3401" w:rsidR="00F52B4A" w:rsidRPr="00495DC9" w:rsidRDefault="00530196" w:rsidP="0089133A">
      <w:pPr>
        <w:pStyle w:val="paragraph"/>
        <w:numPr>
          <w:ilvl w:val="0"/>
          <w:numId w:val="15"/>
        </w:numPr>
        <w:ind w:left="0" w:firstLine="709"/>
        <w:rPr>
          <w:spacing w:val="-2"/>
        </w:rPr>
      </w:pPr>
      <w:r w:rsidRPr="00495DC9">
        <w:t>И</w:t>
      </w:r>
      <w:r w:rsidR="00F52B4A" w:rsidRPr="00495DC9">
        <w:t>нструкция по инсталляции</w:t>
      </w:r>
      <w:r w:rsidR="004A32BF">
        <w:t>.</w:t>
      </w:r>
    </w:p>
    <w:p w14:paraId="3D3BB28D" w14:textId="363DA510" w:rsidR="00A211CF" w:rsidRDefault="000E434A" w:rsidP="00A211CF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6</w:t>
      </w:r>
      <w:r w:rsidR="00F52B4A" w:rsidRPr="00495DC9">
        <w:rPr>
          <w:color w:val="000000" w:themeColor="text1"/>
          <w:szCs w:val="28"/>
          <w:lang w:eastAsia="zh-CN"/>
        </w:rPr>
        <w:t>. Календарный план работ</w:t>
      </w:r>
      <w:r w:rsidR="00A211CF">
        <w:rPr>
          <w:color w:val="000000" w:themeColor="text1"/>
          <w:szCs w:val="28"/>
          <w:lang w:eastAsia="zh-CN"/>
        </w:rPr>
        <w:br w:type="page"/>
      </w:r>
    </w:p>
    <w:p w14:paraId="22A6CD25" w14:textId="760944DF" w:rsidR="00A211CF" w:rsidRPr="00A211CF" w:rsidRDefault="00A211CF" w:rsidP="00A211CF">
      <w:pP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lastRenderedPageBreak/>
        <w:t>Таблица 1 – Календарный план</w:t>
      </w:r>
    </w:p>
    <w:tbl>
      <w:tblPr>
        <w:tblW w:w="9776" w:type="dxa"/>
        <w:jc w:val="center"/>
        <w:tblLayout w:type="fixed"/>
        <w:tblLook w:val="0000" w:firstRow="0" w:lastRow="0" w:firstColumn="0" w:lastColumn="0" w:noHBand="0" w:noVBand="0"/>
      </w:tblPr>
      <w:tblGrid>
        <w:gridCol w:w="792"/>
        <w:gridCol w:w="2126"/>
        <w:gridCol w:w="1701"/>
        <w:gridCol w:w="1357"/>
        <w:gridCol w:w="1984"/>
        <w:gridCol w:w="1816"/>
      </w:tblGrid>
      <w:tr w:rsidR="0012457C" w:rsidRPr="00495DC9" w14:paraId="3BF81C5F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2951BF9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№ этапа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5EE777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Название этапа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CE2890F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Исполнители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9B0F391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Сроки выполнения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7CE9D4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Чем заключается этап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233014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Отметка о выполнении этапа</w:t>
            </w:r>
          </w:p>
        </w:tc>
      </w:tr>
      <w:tr w:rsidR="0012457C" w:rsidRPr="00495DC9" w14:paraId="019EA11B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8654FB0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1AEF159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Сбор информации, анализ требований к системе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F6DB813" w14:textId="77777777" w:rsidR="00F52B4A" w:rsidRPr="00495DC9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F3B9B73" w14:textId="77777777" w:rsidR="00F52B4A" w:rsidRPr="00495DC9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CC76FDA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Электронный вариант информации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1AFFAC" w14:textId="77777777" w:rsidR="00F52B4A" w:rsidRPr="00495DC9" w:rsidRDefault="00F52B4A" w:rsidP="00501372">
            <w:pPr>
              <w:suppressAutoHyphens/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  <w:p w14:paraId="38CF3E87" w14:textId="77777777" w:rsidR="00F52B4A" w:rsidRPr="00495DC9" w:rsidRDefault="00F52B4A" w:rsidP="00501372">
            <w:pPr>
              <w:numPr>
                <w:ilvl w:val="0"/>
                <w:numId w:val="1"/>
              </w:numPr>
              <w:suppressAutoHyphens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495DC9" w14:paraId="5CF46804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D97370A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D27573E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Оформление технического задания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4ADE4F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3F4F0B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FC84ABC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Техническое задание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E80429" w14:textId="77777777" w:rsidR="00F52B4A" w:rsidRPr="00495DC9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495DC9" w14:paraId="78F05306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475A77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766481E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Проектирование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E98C47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B7507D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97BD4D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Написание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r w:rsidR="00A32BD5"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ПО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461068" w14:textId="77777777" w:rsidR="00F52B4A" w:rsidRPr="00495DC9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495DC9" w14:paraId="4D7996A3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AE0717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D52C536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Тестирование программного продукта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6489DF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0A275F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F954EFD" w14:textId="77777777" w:rsidR="00F52B4A" w:rsidRPr="00495DC9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Тестирование на ошибки ПО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0413D5" w14:textId="77777777" w:rsidR="00F52B4A" w:rsidRPr="00495DC9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F52B4A" w:rsidRPr="00495DC9" w14:paraId="636E0C25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C94D743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12FC56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Сопровождение (редактирование кода)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671E4C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022625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7E3FCB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Готовый программный продукт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622D3B" w14:textId="77777777" w:rsidR="00F52B4A" w:rsidRPr="00495DC9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</w:tbl>
    <w:p w14:paraId="71EAA319" w14:textId="77777777" w:rsidR="00F52B4A" w:rsidRPr="00495DC9" w:rsidRDefault="000E434A" w:rsidP="0089133A">
      <w:pPr>
        <w:pStyle w:val="paragraph"/>
        <w:rPr>
          <w:iCs/>
        </w:rPr>
      </w:pPr>
      <w:r w:rsidRPr="00495DC9">
        <w:t>7</w:t>
      </w:r>
      <w:r w:rsidR="00F52B4A" w:rsidRPr="00495DC9">
        <w:t>. Порядок контроля и приемки</w:t>
      </w:r>
    </w:p>
    <w:p w14:paraId="517FF409" w14:textId="6C2A337D" w:rsidR="00F52B4A" w:rsidRDefault="000E434A" w:rsidP="0089133A">
      <w:pPr>
        <w:pStyle w:val="paragraph"/>
        <w:rPr>
          <w:iCs/>
        </w:rPr>
      </w:pPr>
      <w:r w:rsidRPr="00495DC9">
        <w:rPr>
          <w:iCs/>
        </w:rPr>
        <w:t>7</w:t>
      </w:r>
      <w:r w:rsidR="00F52B4A" w:rsidRPr="00495DC9">
        <w:rPr>
          <w:iCs/>
        </w:rPr>
        <w:t>.1. Виды испытаний</w:t>
      </w:r>
      <w:r w:rsidR="0058546D" w:rsidRPr="00495DC9">
        <w:rPr>
          <w:iCs/>
        </w:rPr>
        <w:t>:</w:t>
      </w:r>
    </w:p>
    <w:p w14:paraId="34C1E426" w14:textId="14F8FC15" w:rsidR="00F52B4A" w:rsidRPr="00495DC9" w:rsidRDefault="00F52B4A" w:rsidP="0089133A">
      <w:pPr>
        <w:pStyle w:val="paragraph"/>
        <w:numPr>
          <w:ilvl w:val="0"/>
          <w:numId w:val="16"/>
        </w:numPr>
        <w:ind w:left="0" w:firstLine="709"/>
      </w:pPr>
      <w:r w:rsidRPr="00495DC9">
        <w:t xml:space="preserve">Проверка работоспособности </w:t>
      </w:r>
      <w:r w:rsidR="004A32BF">
        <w:t>функций</w:t>
      </w:r>
      <w:r w:rsidR="00A32BD5" w:rsidRPr="00495DC9">
        <w:t xml:space="preserve"> программы</w:t>
      </w:r>
      <w:r w:rsidRPr="00495DC9">
        <w:t>;</w:t>
      </w:r>
    </w:p>
    <w:p w14:paraId="0D5A4858" w14:textId="3714E1B3" w:rsidR="00F52B4A" w:rsidRPr="00495DC9" w:rsidRDefault="00A32BD5" w:rsidP="0089133A">
      <w:pPr>
        <w:pStyle w:val="paragraph"/>
        <w:numPr>
          <w:ilvl w:val="0"/>
          <w:numId w:val="16"/>
        </w:numPr>
        <w:ind w:left="0" w:firstLine="709"/>
      </w:pPr>
      <w:r w:rsidRPr="00495DC9">
        <w:t>П</w:t>
      </w:r>
      <w:r w:rsidR="00F52B4A" w:rsidRPr="00495DC9">
        <w:t>роверка правильного рас</w:t>
      </w:r>
      <w:r w:rsidRPr="00495DC9">
        <w:t>положения графических элементов и</w:t>
      </w:r>
      <w:r w:rsidR="00F52B4A" w:rsidRPr="00495DC9">
        <w:t xml:space="preserve"> текста</w:t>
      </w:r>
      <w:r w:rsidR="007F41E6" w:rsidRPr="007F41E6">
        <w:t>.</w:t>
      </w:r>
    </w:p>
    <w:p w14:paraId="5D7444E2" w14:textId="50838125" w:rsidR="00711147" w:rsidRPr="00495DC9" w:rsidRDefault="000E434A" w:rsidP="00711147">
      <w:pPr>
        <w:pStyle w:val="paragraph"/>
        <w:rPr>
          <w:iCs/>
        </w:rPr>
      </w:pPr>
      <w:r w:rsidRPr="00495DC9">
        <w:rPr>
          <w:iCs/>
        </w:rPr>
        <w:t>7</w:t>
      </w:r>
      <w:r w:rsidR="00F52B4A" w:rsidRPr="00495DC9">
        <w:rPr>
          <w:iCs/>
        </w:rPr>
        <w:t>.2. Общие требования к приёму работы</w:t>
      </w:r>
    </w:p>
    <w:p w14:paraId="58F97167" w14:textId="2AA468F7" w:rsidR="00711147" w:rsidRPr="00711147" w:rsidRDefault="00F52B4A" w:rsidP="00711147">
      <w:pPr>
        <w:pStyle w:val="paragraph"/>
      </w:pPr>
      <w:r w:rsidRPr="00495DC9">
        <w:t>Программный продукт должен считаться работоспособным, если он удовлетворяет всем пункт</w:t>
      </w:r>
      <w:r w:rsidR="00A47046" w:rsidRPr="00495DC9">
        <w:t xml:space="preserve">ам </w:t>
      </w:r>
      <w:r w:rsidR="007F41E6">
        <w:t>тестирования</w:t>
      </w:r>
      <w:r w:rsidR="003F674A" w:rsidRPr="00495DC9">
        <w:t>;</w:t>
      </w:r>
    </w:p>
    <w:p w14:paraId="03FD8E4F" w14:textId="77777777" w:rsidR="00711147" w:rsidRDefault="00711147" w:rsidP="00711147">
      <w:pPr>
        <w:pStyle w:val="paragraph"/>
        <w:ind w:left="706" w:firstLine="0"/>
      </w:pPr>
      <w:r>
        <w:t xml:space="preserve">8. </w:t>
      </w:r>
      <w:r w:rsidR="007069AC" w:rsidRPr="00711147">
        <w:t>Приложения</w:t>
      </w:r>
      <w:r w:rsidR="0058546D" w:rsidRPr="00711147">
        <w:t>:</w:t>
      </w:r>
      <w:r w:rsidR="007069AC" w:rsidRPr="00711147">
        <w:t xml:space="preserve"> </w:t>
      </w:r>
    </w:p>
    <w:p w14:paraId="0B2E64DC" w14:textId="1C2940AB" w:rsidR="00F52B4A" w:rsidRDefault="003F674A" w:rsidP="00711147">
      <w:pPr>
        <w:pStyle w:val="paragraph"/>
        <w:numPr>
          <w:ilvl w:val="0"/>
          <w:numId w:val="29"/>
        </w:numPr>
        <w:ind w:left="0" w:firstLine="706"/>
      </w:pPr>
      <w:r w:rsidRPr="00495DC9">
        <w:t>Накопитель</w:t>
      </w:r>
      <w:r w:rsidR="00A32BD5" w:rsidRPr="00495DC9">
        <w:t xml:space="preserve"> с готовой программой</w:t>
      </w:r>
      <w:r w:rsidRPr="00495DC9">
        <w:t>;</w:t>
      </w:r>
    </w:p>
    <w:p w14:paraId="75A2A547" w14:textId="345B7D3E" w:rsidR="007F41E6" w:rsidRPr="00495DC9" w:rsidRDefault="007F41E6" w:rsidP="00711147">
      <w:pPr>
        <w:pStyle w:val="paragraph"/>
        <w:numPr>
          <w:ilvl w:val="0"/>
          <w:numId w:val="29"/>
        </w:numPr>
        <w:ind w:left="0" w:firstLine="706"/>
      </w:pPr>
      <w:r>
        <w:t>Удаленный репозиторий с готовой программой</w:t>
      </w:r>
      <w:r w:rsidRPr="007F41E6">
        <w:t>;</w:t>
      </w:r>
    </w:p>
    <w:p w14:paraId="0DDFFF53" w14:textId="77777777" w:rsidR="00945FBF" w:rsidRPr="00495DC9" w:rsidRDefault="00945FBF" w:rsidP="0089133A">
      <w:pPr>
        <w:pStyle w:val="paragraph"/>
        <w:numPr>
          <w:ilvl w:val="0"/>
          <w:numId w:val="17"/>
        </w:numPr>
        <w:ind w:left="0" w:firstLine="709"/>
      </w:pPr>
      <w:r w:rsidRPr="00495DC9">
        <w:t>Руководство пользователя</w:t>
      </w:r>
      <w:r w:rsidR="003F674A" w:rsidRPr="00495DC9">
        <w:t>;</w:t>
      </w:r>
    </w:p>
    <w:p w14:paraId="3715F812" w14:textId="273D9EC9" w:rsidR="002F014C" w:rsidRPr="00495DC9" w:rsidRDefault="00945FBF" w:rsidP="0089133A">
      <w:pPr>
        <w:pStyle w:val="paragraph"/>
        <w:numPr>
          <w:ilvl w:val="0"/>
          <w:numId w:val="17"/>
        </w:numPr>
        <w:ind w:left="0" w:firstLine="709"/>
      </w:pPr>
      <w:r w:rsidRPr="00495DC9">
        <w:t>Руководство администратора</w:t>
      </w:r>
      <w:r w:rsidR="0058546D" w:rsidRPr="00495DC9">
        <w:t>.</w:t>
      </w:r>
    </w:p>
    <w:p w14:paraId="60DA9863" w14:textId="6009E1EC" w:rsidR="002F014C" w:rsidRPr="00495DC9" w:rsidRDefault="002F014C" w:rsidP="003A53D4">
      <w:pPr>
        <w:pStyle w:val="paragraph"/>
        <w:ind w:firstLine="706"/>
        <w:outlineLvl w:val="1"/>
      </w:pPr>
      <w:bookmarkStart w:id="3" w:name="_Toc165214506"/>
      <w:r w:rsidRPr="00495DC9">
        <w:lastRenderedPageBreak/>
        <w:t>1.2 Описание выбранного инструментария</w:t>
      </w:r>
      <w:bookmarkEnd w:id="3"/>
    </w:p>
    <w:p w14:paraId="3D15039A" w14:textId="5AF25B7C" w:rsidR="002F014C" w:rsidRPr="00495DC9" w:rsidRDefault="002F014C" w:rsidP="0089133A">
      <w:pPr>
        <w:pStyle w:val="paragraph"/>
      </w:pPr>
      <w:r w:rsidRPr="00495DC9">
        <w:t xml:space="preserve">1.2.1 </w:t>
      </w:r>
      <w:r w:rsidR="00604E9C" w:rsidRPr="00495DC9">
        <w:t>Выбор методологии разработки</w:t>
      </w:r>
    </w:p>
    <w:p w14:paraId="2B58A9CF" w14:textId="743A3A38" w:rsidR="000A0528" w:rsidRPr="00495DC9" w:rsidRDefault="000A0528" w:rsidP="000A0528">
      <w:pPr>
        <w:pStyle w:val="paragraph"/>
      </w:pPr>
      <w:r w:rsidRPr="00495DC9">
        <w:t>Водопадная модель разработки</w:t>
      </w:r>
      <w:r w:rsidR="00711147">
        <w:t xml:space="preserve"> (смотреть рисунок 1)</w:t>
      </w:r>
      <w:r w:rsidRPr="00495DC9">
        <w:t xml:space="preserve"> — это линейный подход к разработке программного обеспечения. Она характеризуется строгим, структурированным процессом. Основной принцип — каждый этап проекта должен быть завершен до начала следующего. Как правило, модель состоит из следующих этапов разработки: системного анализа, анализа требований, проектирования, реализации, тестирования, внедрения и сопровождения.</w:t>
      </w:r>
    </w:p>
    <w:p w14:paraId="69D80231" w14:textId="1E0E8DB9" w:rsidR="00207E2A" w:rsidRPr="00495DC9" w:rsidRDefault="000A0528" w:rsidP="00207E2A">
      <w:pPr>
        <w:pStyle w:val="paragraph"/>
      </w:pPr>
      <w:r w:rsidRPr="00495DC9">
        <w:t>Эта методология подходит для хорошо продуманных проектов, в которых требования строго зафиксированы и вряд ли сильно изменятся в процессе разработки. Она предлагает четкие рамки проекта, что облегчает управление ресурсами и распределение времени. Данная методология не подойдет для курсового проекта, который будет развиваться и меняться в процессе разработки.</w:t>
      </w:r>
    </w:p>
    <w:p w14:paraId="6EA58B72" w14:textId="3C7BCD0E" w:rsidR="00456FE5" w:rsidRPr="00495DC9" w:rsidRDefault="00456FE5" w:rsidP="00456FE5">
      <w:pPr>
        <w:pStyle w:val="paragraph"/>
        <w:ind w:firstLine="0"/>
      </w:pPr>
      <w:r w:rsidRPr="00495DC9">
        <w:rPr>
          <w:noProof/>
        </w:rPr>
        <w:drawing>
          <wp:inline distT="0" distB="0" distL="0" distR="0" wp14:anchorId="24875A29" wp14:editId="1AB2127C">
            <wp:extent cx="5940425" cy="4126865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59CA" w14:textId="5B64EA3C" w:rsidR="00456FE5" w:rsidRPr="00495DC9" w:rsidRDefault="00456FE5" w:rsidP="00456FE5">
      <w:pPr>
        <w:pStyle w:val="paragraph"/>
        <w:ind w:firstLine="0"/>
        <w:jc w:val="center"/>
      </w:pPr>
      <w:r w:rsidRPr="00495DC9">
        <w:t>Рисунок 1 – Схема водопадной методологии</w:t>
      </w:r>
    </w:p>
    <w:p w14:paraId="59EB47D8" w14:textId="00935094" w:rsidR="000A0528" w:rsidRPr="00495DC9" w:rsidRDefault="000A0528" w:rsidP="00456FE5">
      <w:pPr>
        <w:pStyle w:val="paragraph"/>
      </w:pPr>
      <w:r w:rsidRPr="00495DC9">
        <w:lastRenderedPageBreak/>
        <w:t>Функционально-ориентированная разработка</w:t>
      </w:r>
      <w:r w:rsidR="00711147">
        <w:t xml:space="preserve"> (смотреть рисунок 2) </w:t>
      </w:r>
      <w:r w:rsidRPr="00495DC9">
        <w:t>— это гибкая методология, также основанная на принципах Agile. Она направлена на создание небольших функций или функциональных блоков. FDD — итеративная и инкрементальная (пошаговая) методология, и ее цель</w:t>
      </w:r>
      <w:r w:rsidR="00711147">
        <w:t xml:space="preserve"> - </w:t>
      </w:r>
      <w:r w:rsidR="00711147" w:rsidRPr="00495DC9">
        <w:t>быстро</w:t>
      </w:r>
      <w:r w:rsidRPr="00495DC9">
        <w:t xml:space="preserve"> получить ощутимые результаты.</w:t>
      </w:r>
    </w:p>
    <w:p w14:paraId="55785E39" w14:textId="6D1642EF" w:rsidR="000A0528" w:rsidRPr="00495DC9" w:rsidRDefault="000A0528" w:rsidP="000A0528">
      <w:pPr>
        <w:pStyle w:val="paragraph"/>
      </w:pPr>
      <w:r w:rsidRPr="00495DC9">
        <w:t>Есть пять основных этапов разработки в рамках FDD: создание общей модели, формирование списка функций, планирование по функциям, дизайн по функциям и разработка по функциям. FDD предусматривает отчетность на всех этапах для отслеживания прогресса и фиксирования результатов. Обычно методология используется в крупномасштабных проектах</w:t>
      </w:r>
      <w:r w:rsidR="00456FE5" w:rsidRPr="00495DC9">
        <w:t>, поэтому она не подойдет для разработки небольшого проекта.</w:t>
      </w:r>
    </w:p>
    <w:p w14:paraId="0B719791" w14:textId="44D8EC94" w:rsidR="00456FE5" w:rsidRPr="00495DC9" w:rsidRDefault="00456FE5" w:rsidP="00456FE5">
      <w:pPr>
        <w:pStyle w:val="paragraph"/>
        <w:ind w:firstLine="0"/>
      </w:pPr>
      <w:r w:rsidRPr="00495DC9">
        <w:rPr>
          <w:noProof/>
        </w:rPr>
        <w:drawing>
          <wp:inline distT="0" distB="0" distL="0" distR="0" wp14:anchorId="5A5B46FD" wp14:editId="15E67310">
            <wp:extent cx="5940425" cy="329628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B358" w14:textId="75CB09F7" w:rsidR="00456FE5" w:rsidRPr="00495DC9" w:rsidRDefault="00456FE5" w:rsidP="00456FE5">
      <w:pPr>
        <w:pStyle w:val="paragraph"/>
        <w:ind w:firstLine="0"/>
        <w:jc w:val="center"/>
      </w:pPr>
      <w:r w:rsidRPr="00495DC9">
        <w:t>Рисунок 2 – Схема функционально-адаптированной методологии</w:t>
      </w:r>
    </w:p>
    <w:p w14:paraId="6A380B87" w14:textId="73678FCC" w:rsidR="00604E9C" w:rsidRPr="00495DC9" w:rsidRDefault="00C42BAF" w:rsidP="0089133A">
      <w:pPr>
        <w:pStyle w:val="paragraph"/>
      </w:pPr>
      <w:r w:rsidRPr="00495DC9">
        <w:t>Методология Agile</w:t>
      </w:r>
      <w:r w:rsidR="00711147">
        <w:t xml:space="preserve"> (смотреть рисунок 3)</w:t>
      </w:r>
      <w:r w:rsidRPr="00495DC9">
        <w:t xml:space="preserve"> — это популярный подход, в котором основное внимание уделяется гибкости, сотрудничеству и оптимизации процессов для реализации качественного проекта. Это итеративный подход, и приоритет в нем отдается обратной связи от владельца продукта и адаптации к изменяющимся требованиям. Цикл разработки </w:t>
      </w:r>
      <w:r w:rsidR="00711147">
        <w:t>по</w:t>
      </w:r>
      <w:r w:rsidRPr="00495DC9">
        <w:t xml:space="preserve"> Agile</w:t>
      </w:r>
      <w:r w:rsidR="00711147">
        <w:t xml:space="preserve"> </w:t>
      </w:r>
      <w:r w:rsidRPr="00495DC9">
        <w:t>методологии можно разбить на шесть этапов: планирование, проектирование, разработка, тестирование, развертывание и обслуживание.</w:t>
      </w:r>
    </w:p>
    <w:p w14:paraId="031F190E" w14:textId="3AA01E96" w:rsidR="00C42BAF" w:rsidRPr="00495DC9" w:rsidRDefault="00C42BAF" w:rsidP="0089133A">
      <w:pPr>
        <w:pStyle w:val="paragraph"/>
      </w:pPr>
      <w:r w:rsidRPr="00495DC9">
        <w:lastRenderedPageBreak/>
        <w:t>Этот подход к разработке широко распространен как в IT-индустрии, так и в других областях — в управлении проектами, разработке продуктов и даже в проектах, не связанных с IT. Организации часто адаптируют принципы Agile под свои нужды.</w:t>
      </w:r>
      <w:r w:rsidR="000A0528" w:rsidRPr="00495DC9">
        <w:t xml:space="preserve"> Для данного курсового проекта нужна гибкость, поэтому за основу была взята именно эта методология.</w:t>
      </w:r>
    </w:p>
    <w:p w14:paraId="33818DC7" w14:textId="55581B37" w:rsidR="00C42BAF" w:rsidRPr="00495DC9" w:rsidRDefault="000D7461" w:rsidP="00604E9C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pict w14:anchorId="69EE19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30.75pt">
            <v:imagedata r:id="rId10" o:title="4-ру"/>
          </v:shape>
        </w:pict>
      </w:r>
    </w:p>
    <w:p w14:paraId="3018FD99" w14:textId="029D61FC" w:rsidR="004817F2" w:rsidRPr="00495DC9" w:rsidRDefault="004817F2" w:rsidP="0089133A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Рисунок </w:t>
      </w:r>
      <w:r w:rsidR="00456FE5"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>3</w:t>
      </w:r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 – Схема методологии </w:t>
      </w:r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zh-CN"/>
        </w:rPr>
        <w:t>Agile</w:t>
      </w:r>
    </w:p>
    <w:p w14:paraId="0C28E403" w14:textId="77777777" w:rsidR="00604E9C" w:rsidRPr="00495DC9" w:rsidRDefault="00604E9C" w:rsidP="0089133A">
      <w:pPr>
        <w:pStyle w:val="paragraph"/>
      </w:pPr>
      <w:r w:rsidRPr="00495DC9">
        <w:t>1.2.2 Выбор языка программирования</w:t>
      </w:r>
    </w:p>
    <w:p w14:paraId="7D966536" w14:textId="7FBAAEC6" w:rsidR="004D47D7" w:rsidRPr="00495DC9" w:rsidRDefault="004D47D7" w:rsidP="0089133A">
      <w:pPr>
        <w:pStyle w:val="paragraph"/>
      </w:pPr>
      <w:r w:rsidRPr="00495DC9">
        <w:t xml:space="preserve">Для данной задачи нужно подобрать подходящий язык программирования (далее - ЯП), благодаря которому можно будет реализовать курсовой проект. Язык должен поддерживаться на системах </w:t>
      </w:r>
      <w:r w:rsidRPr="00495DC9">
        <w:rPr>
          <w:lang w:val="en-US"/>
        </w:rPr>
        <w:t>Microsoft</w:t>
      </w:r>
      <w:r w:rsidRPr="00495DC9">
        <w:t xml:space="preserve"> </w:t>
      </w:r>
      <w:r w:rsidRPr="00495DC9">
        <w:rPr>
          <w:lang w:val="en-US"/>
        </w:rPr>
        <w:t>Windows</w:t>
      </w:r>
      <w:r w:rsidRPr="00495DC9">
        <w:t xml:space="preserve"> 10 и </w:t>
      </w:r>
      <w:r w:rsidRPr="00495DC9">
        <w:rPr>
          <w:lang w:val="en-US"/>
        </w:rPr>
        <w:t>Microsoft</w:t>
      </w:r>
      <w:r w:rsidRPr="00495DC9">
        <w:t xml:space="preserve"> </w:t>
      </w:r>
      <w:r w:rsidRPr="00495DC9">
        <w:rPr>
          <w:lang w:val="en-US"/>
        </w:rPr>
        <w:t>Windows</w:t>
      </w:r>
      <w:r w:rsidRPr="00495DC9">
        <w:t xml:space="preserve"> 11, возможность работать с файловой системой на приемлемой скорости. Так же для удобства должен быть способ написания графического интерфейса, например фреймворк или встроенные модули языка.</w:t>
      </w:r>
    </w:p>
    <w:p w14:paraId="6862F93F" w14:textId="32657C65" w:rsidR="0075656F" w:rsidRPr="00495DC9" w:rsidRDefault="004D47D7" w:rsidP="0089133A">
      <w:pPr>
        <w:pStyle w:val="paragraph"/>
      </w:pPr>
      <w:r w:rsidRPr="00495DC9">
        <w:lastRenderedPageBreak/>
        <w:t>Java</w:t>
      </w:r>
      <w:r w:rsidR="0075656F" w:rsidRPr="00495DC9">
        <w:t xml:space="preserve"> — строго типизированный объектно-ориентированный язык программирования общего назначения, разработанный компанией Sun Microsystems (в последующем приобретённой компанией Oracle).</w:t>
      </w:r>
    </w:p>
    <w:p w14:paraId="55A8357F" w14:textId="51AF3970" w:rsidR="0075656F" w:rsidRPr="00495DC9" w:rsidRDefault="0075656F" w:rsidP="0089133A">
      <w:pPr>
        <w:pStyle w:val="paragraph"/>
      </w:pPr>
      <w:r w:rsidRPr="00495DC9">
        <w:t xml:space="preserve">Для чего используется язык программирования </w:t>
      </w:r>
      <w:r w:rsidR="004D47D7" w:rsidRPr="00495DC9">
        <w:t>ЯП Java</w:t>
      </w:r>
      <w:r w:rsidRPr="00495DC9">
        <w:t>?</w:t>
      </w:r>
    </w:p>
    <w:p w14:paraId="00B23CBE" w14:textId="670A1B99" w:rsidR="0075656F" w:rsidRPr="00495DC9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495DC9">
        <w:t>Разработка игр;</w:t>
      </w:r>
    </w:p>
    <w:p w14:paraId="0B7892B8" w14:textId="09D1B405" w:rsidR="0075656F" w:rsidRPr="00495DC9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495DC9">
        <w:t>Облачные вычисления;</w:t>
      </w:r>
    </w:p>
    <w:p w14:paraId="4CF3EBD2" w14:textId="715A3006" w:rsidR="0075656F" w:rsidRPr="00495DC9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495DC9">
        <w:t>Большие данные;</w:t>
      </w:r>
    </w:p>
    <w:p w14:paraId="2BF158EE" w14:textId="4D264B9C" w:rsidR="0075656F" w:rsidRPr="00495DC9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495DC9">
        <w:t>Искусственный интеллект;</w:t>
      </w:r>
    </w:p>
    <w:p w14:paraId="512F85CC" w14:textId="54BF8CD4" w:rsidR="0075656F" w:rsidRPr="00495DC9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495DC9">
        <w:t>Разработка программ</w:t>
      </w:r>
      <w:r w:rsidR="00DE34FF" w:rsidRPr="00495DC9">
        <w:t xml:space="preserve"> для мобильных устройств</w:t>
      </w:r>
      <w:r w:rsidRPr="00495DC9">
        <w:t>;</w:t>
      </w:r>
    </w:p>
    <w:p w14:paraId="7EFAE6E9" w14:textId="552E9CC7" w:rsidR="00A314C0" w:rsidRPr="00495DC9" w:rsidRDefault="00A314C0" w:rsidP="0089133A">
      <w:pPr>
        <w:pStyle w:val="paragraph"/>
      </w:pPr>
      <w:r w:rsidRPr="00495DC9">
        <w:t xml:space="preserve">Преимущества: </w:t>
      </w:r>
    </w:p>
    <w:p w14:paraId="4E6F528B" w14:textId="77777777" w:rsidR="00542624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>Концепция объектно-ориентированного программирования (далее ООП)</w:t>
      </w:r>
      <w:r w:rsidR="00542624" w:rsidRPr="00495DC9">
        <w:t>.</w:t>
      </w:r>
    </w:p>
    <w:p w14:paraId="7A79667C" w14:textId="37F85F5D" w:rsidR="00A314C0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>Это значит, что программист сам определяет тип данных, его структуру и набор применяемых к нему функций. Это позволяет многократно использовать одни и те же объекты в разных программах, более удобно для организации структуры программ (особенно с большим объёмом кода), помогает избегать ошибок и упрощает поддержку и модернизацию старого кода;</w:t>
      </w:r>
    </w:p>
    <w:p w14:paraId="1E5DAE57" w14:textId="14804DF3" w:rsidR="00A314C0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 xml:space="preserve">Это язык высокого уровня, т.е., он больше похож на человеческую речь, а не на машинный код. Следовательно, у него сравнительно простой синтаксис, что делает его быстрым для освоения и удобным для написания кода, его чтения и обслуживания. Есть и более простые варианты (например, </w:t>
      </w:r>
      <w:r w:rsidR="004D47D7" w:rsidRPr="00495DC9">
        <w:t>ЯП Python</w:t>
      </w:r>
      <w:r w:rsidRPr="00495DC9">
        <w:t>), однако у человека с базовым пониманием основ программирования здесь не должно возникнуть сложностей;</w:t>
      </w:r>
    </w:p>
    <w:p w14:paraId="0AF60CDC" w14:textId="635733AB" w:rsidR="00A314C0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 xml:space="preserve">Безопасность. У </w:t>
      </w:r>
      <w:r w:rsidR="004D47D7" w:rsidRPr="00495DC9">
        <w:t>ЯП Java</w:t>
      </w:r>
      <w:r w:rsidRPr="00495DC9">
        <w:t xml:space="preserve"> есть несколько функций, которые ликвидируют часто встречающиеся уязвимости. В частности, это Security Manager – создаваемая для каждого приложения политика безопасности, в которой можно прописать правила доступа;</w:t>
      </w:r>
    </w:p>
    <w:p w14:paraId="1C5811D1" w14:textId="4FF28924" w:rsidR="00A314C0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 xml:space="preserve">Удобство для распределённого программирования. Этот язык изначально создавался для совместной работы (в том числе удалённой), </w:t>
      </w:r>
      <w:r w:rsidRPr="00495DC9">
        <w:lastRenderedPageBreak/>
        <w:t>поэтому он позволяет совместно использовать данные и программы несколькими компьютерами одновременно;</w:t>
      </w:r>
    </w:p>
    <w:p w14:paraId="79B033BF" w14:textId="1D30F8AB" w:rsidR="00A314C0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 xml:space="preserve">Принцип «написать один раз и использовать везде» — написанное на </w:t>
      </w:r>
      <w:r w:rsidR="004D47D7" w:rsidRPr="00495DC9">
        <w:t>ЯП Java</w:t>
      </w:r>
      <w:r w:rsidRPr="00495DC9">
        <w:t xml:space="preserve"> приложение можно запустить на любой поддерживающей его платформе;</w:t>
      </w:r>
    </w:p>
    <w:p w14:paraId="4D826CB3" w14:textId="45E2C5E6" w:rsidR="00A314C0" w:rsidRPr="00495DC9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495DC9">
        <w:t>Стабильное и постоянно развивающееся сообщество. По многочисленности и активности с ним мало кто может соперничать. В Сети есть масса ресурсов, где на любой вопрос по этой теме либо уже есть ответ, либо найдётся кто-нибудь, кто его подскажет, равно как и сотни курсов, семинаров и обучающих программ, как платных, так и бесплатных.</w:t>
      </w:r>
    </w:p>
    <w:p w14:paraId="7C97CF4E" w14:textId="734302B9" w:rsidR="00A314C0" w:rsidRPr="00495DC9" w:rsidRDefault="00A314C0" w:rsidP="0089133A">
      <w:pPr>
        <w:pStyle w:val="paragraph"/>
      </w:pPr>
      <w:r w:rsidRPr="00495DC9">
        <w:t>Недостатки:</w:t>
      </w:r>
    </w:p>
    <w:p w14:paraId="66F8E1E3" w14:textId="453FA37C" w:rsidR="00A314C0" w:rsidRPr="00495DC9" w:rsidRDefault="00A314C0" w:rsidP="0089133A">
      <w:pPr>
        <w:pStyle w:val="paragraph"/>
        <w:numPr>
          <w:ilvl w:val="0"/>
          <w:numId w:val="6"/>
        </w:numPr>
        <w:ind w:left="0" w:firstLine="709"/>
      </w:pPr>
      <w:r w:rsidRPr="00495DC9">
        <w:t xml:space="preserve">Низкая скорость. Все высокоуровневые языки приходится компилировать с помощью виртуальной машины, что плохо сказывается на их производительности. </w:t>
      </w:r>
      <w:r w:rsidR="004D47D7" w:rsidRPr="00495DC9">
        <w:t>ЯП Java</w:t>
      </w:r>
      <w:r w:rsidRPr="00495DC9">
        <w:t xml:space="preserve"> – не исключение, кроме того, у него есть и некоторые собственные особенности, вызывающие дополнительные проблемы с производительностью;</w:t>
      </w:r>
    </w:p>
    <w:p w14:paraId="690EE3BE" w14:textId="51CE0F87" w:rsidR="00A314C0" w:rsidRPr="00495DC9" w:rsidRDefault="00A314C0" w:rsidP="0089133A">
      <w:pPr>
        <w:pStyle w:val="paragraph"/>
        <w:numPr>
          <w:ilvl w:val="0"/>
          <w:numId w:val="6"/>
        </w:numPr>
        <w:ind w:left="0" w:firstLine="709"/>
      </w:pPr>
      <w:r w:rsidRPr="00495DC9">
        <w:t xml:space="preserve">Многословие. Сходство с естественными языками делает </w:t>
      </w:r>
      <w:r w:rsidR="004D47D7" w:rsidRPr="00495DC9">
        <w:t>ЯП Java</w:t>
      </w:r>
      <w:r w:rsidRPr="00495DC9">
        <w:t xml:space="preserve"> проще для изучения и понимания, но также ведёт и к тому, что он содержит много лишней информации и довольно громоздок;</w:t>
      </w:r>
    </w:p>
    <w:p w14:paraId="1DB7E103" w14:textId="05E32C7E" w:rsidR="00DE34FF" w:rsidRPr="00495DC9" w:rsidRDefault="00DE34FF" w:rsidP="0089133A">
      <w:pPr>
        <w:pStyle w:val="paragraph"/>
        <w:numPr>
          <w:ilvl w:val="0"/>
          <w:numId w:val="6"/>
        </w:numPr>
        <w:ind w:left="0" w:firstLine="709"/>
      </w:pPr>
      <w:r w:rsidRPr="00495DC9">
        <w:t>Существующие фреймворки не позволяют сделать легко красивый UI нативного вида для программ под Windows.</w:t>
      </w:r>
    </w:p>
    <w:p w14:paraId="3B585A36" w14:textId="2FB79F42" w:rsidR="00887EA1" w:rsidRPr="00495DC9" w:rsidRDefault="004D47D7" w:rsidP="0089133A">
      <w:pPr>
        <w:pStyle w:val="paragraph"/>
      </w:pPr>
      <w:r w:rsidRPr="00495DC9">
        <w:rPr>
          <w:bCs/>
        </w:rPr>
        <w:t>Python</w:t>
      </w:r>
      <w:r w:rsidR="00887EA1" w:rsidRPr="00495DC9">
        <w:t xml:space="preserve"> — это язык программирования, который широко используется в интернет-приложениях, разработке программного обеспечения, науке о данных и машинном обучении. Разработчики используют </w:t>
      </w:r>
      <w:r w:rsidRPr="00495DC9">
        <w:t>ЯП Python</w:t>
      </w:r>
      <w:r w:rsidR="00887EA1" w:rsidRPr="00495DC9">
        <w:t>, потому что он эффективен, прост в изучении и работает на разных платформах.</w:t>
      </w:r>
    </w:p>
    <w:p w14:paraId="47899239" w14:textId="5521D770" w:rsidR="00887EA1" w:rsidRPr="00495DC9" w:rsidRDefault="00887EA1" w:rsidP="0089133A">
      <w:pPr>
        <w:pStyle w:val="paragraph"/>
      </w:pPr>
      <w:r w:rsidRPr="00495DC9">
        <w:t xml:space="preserve">Преимущества </w:t>
      </w:r>
      <w:r w:rsidR="004D47D7" w:rsidRPr="00495DC9">
        <w:t>ЯП</w:t>
      </w:r>
      <w:r w:rsidRPr="00495DC9">
        <w:t xml:space="preserve"> </w:t>
      </w:r>
      <w:r w:rsidR="004D47D7" w:rsidRPr="00495DC9">
        <w:t>Python</w:t>
      </w:r>
      <w:r w:rsidRPr="00495DC9">
        <w:t>:</w:t>
      </w:r>
    </w:p>
    <w:p w14:paraId="03BB6EED" w14:textId="108FD2E7" w:rsidR="00887EA1" w:rsidRPr="00495DC9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495DC9">
        <w:t xml:space="preserve">Разработчики могут легко читать и понимать программы на </w:t>
      </w:r>
      <w:r w:rsidR="004D47D7" w:rsidRPr="00495DC9">
        <w:t>ЯП Python</w:t>
      </w:r>
      <w:r w:rsidRPr="00495DC9">
        <w:t xml:space="preserve">, поскольку язык имеет базовый синтаксис, похожий на синтаксис английского. </w:t>
      </w:r>
    </w:p>
    <w:p w14:paraId="489B21E2" w14:textId="12043368" w:rsidR="00887EA1" w:rsidRPr="00495DC9" w:rsidRDefault="004D47D7" w:rsidP="0089133A">
      <w:pPr>
        <w:pStyle w:val="paragraph"/>
        <w:numPr>
          <w:ilvl w:val="0"/>
          <w:numId w:val="7"/>
        </w:numPr>
        <w:ind w:left="0" w:firstLine="709"/>
      </w:pPr>
      <w:r w:rsidRPr="00495DC9">
        <w:lastRenderedPageBreak/>
        <w:t>ЯП Python</w:t>
      </w:r>
      <w:r w:rsidR="00887EA1" w:rsidRPr="00495DC9">
        <w:t xml:space="preserve"> помогает разработчикам быть более продуктивными, поскольку они могут писать программы на </w:t>
      </w:r>
      <w:r w:rsidRPr="00495DC9">
        <w:t>Python</w:t>
      </w:r>
      <w:r w:rsidR="00887EA1" w:rsidRPr="00495DC9">
        <w:t>, используя меньше строк кода, чем в других языках.</w:t>
      </w:r>
    </w:p>
    <w:p w14:paraId="026FC641" w14:textId="34B2DA6F" w:rsidR="00887EA1" w:rsidRPr="00495DC9" w:rsidRDefault="004D47D7" w:rsidP="0089133A">
      <w:pPr>
        <w:pStyle w:val="paragraph"/>
        <w:numPr>
          <w:ilvl w:val="0"/>
          <w:numId w:val="7"/>
        </w:numPr>
        <w:ind w:left="0" w:firstLine="709"/>
      </w:pPr>
      <w:r w:rsidRPr="00495DC9">
        <w:t>ЯП Python</w:t>
      </w:r>
      <w:r w:rsidR="00887EA1" w:rsidRPr="00495DC9">
        <w:t xml:space="preserve"> имеет большую стандартную библиотеку, содержащую многократно используемые коды практически для любой задачи. В результате разработчикам не требуется писать код с нуля.</w:t>
      </w:r>
    </w:p>
    <w:p w14:paraId="1515555A" w14:textId="2FE543B3" w:rsidR="00887EA1" w:rsidRPr="00495DC9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495DC9">
        <w:t xml:space="preserve">Разработчики могут легко сочетать </w:t>
      </w:r>
      <w:r w:rsidR="004D47D7" w:rsidRPr="00495DC9">
        <w:t>ЯП Python</w:t>
      </w:r>
      <w:r w:rsidRPr="00495DC9">
        <w:t xml:space="preserve"> с другими популярными языками программирования: </w:t>
      </w:r>
      <w:r w:rsidR="004D47D7" w:rsidRPr="00495DC9">
        <w:t>Java</w:t>
      </w:r>
      <w:r w:rsidRPr="00495DC9">
        <w:t>, C и C++.</w:t>
      </w:r>
    </w:p>
    <w:p w14:paraId="6E7817D7" w14:textId="00C998ED" w:rsidR="00887EA1" w:rsidRPr="00495DC9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495DC9">
        <w:t xml:space="preserve">Активное сообщество </w:t>
      </w:r>
      <w:r w:rsidR="004D47D7" w:rsidRPr="00495DC9">
        <w:t>ЯП Python</w:t>
      </w:r>
      <w:r w:rsidRPr="00495DC9">
        <w:t xml:space="preserve"> состоит из миллионов поддерживающих разработчиков со всего мира. При возникновении проблем сообщество поможет в их решении.</w:t>
      </w:r>
    </w:p>
    <w:p w14:paraId="10378227" w14:textId="005C800D" w:rsidR="00887EA1" w:rsidRPr="00495DC9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495DC9">
        <w:t xml:space="preserve">Кроме того, в Интернете доступно множество полезных ресурсов для изучения </w:t>
      </w:r>
      <w:r w:rsidR="004D47D7" w:rsidRPr="00495DC9">
        <w:t>ЯП Python</w:t>
      </w:r>
      <w:r w:rsidRPr="00495DC9">
        <w:t>. Например, вы можете легко найти видеоролики, учебные пособия, документацию и руководства для разработчиков.</w:t>
      </w:r>
    </w:p>
    <w:p w14:paraId="3C88CD23" w14:textId="30E0308B" w:rsidR="00887EA1" w:rsidRPr="00495DC9" w:rsidRDefault="004D47D7" w:rsidP="0089133A">
      <w:pPr>
        <w:pStyle w:val="paragraph"/>
        <w:numPr>
          <w:ilvl w:val="0"/>
          <w:numId w:val="7"/>
        </w:numPr>
        <w:ind w:left="0" w:firstLine="709"/>
      </w:pPr>
      <w:r w:rsidRPr="00495DC9">
        <w:t>ЯП Python</w:t>
      </w:r>
      <w:r w:rsidR="00887EA1" w:rsidRPr="00495DC9">
        <w:t xml:space="preserve"> можно переносить на различные операционные системы: Windows, macOS, Linux и Unix.</w:t>
      </w:r>
    </w:p>
    <w:p w14:paraId="19BEE97E" w14:textId="29D35896" w:rsidR="00887EA1" w:rsidRPr="00495DC9" w:rsidRDefault="00887EA1" w:rsidP="0089133A">
      <w:pPr>
        <w:pStyle w:val="paragraph"/>
      </w:pPr>
      <w:r w:rsidRPr="00495DC9">
        <w:t xml:space="preserve">Главным недостатком </w:t>
      </w:r>
      <w:r w:rsidR="004D47D7" w:rsidRPr="00495DC9">
        <w:t>ЯП Python</w:t>
      </w:r>
      <w:r w:rsidRPr="00495DC9">
        <w:t xml:space="preserve"> будет являться медленная скорость работы, для работы с большими операциями скорость ответа будет слишком большой.</w:t>
      </w:r>
      <w:r w:rsidR="000E6F5D" w:rsidRPr="00495DC9">
        <w:t xml:space="preserve"> Так же очень мало фреймворков для написания своего интерфейса.</w:t>
      </w:r>
    </w:p>
    <w:p w14:paraId="4C105419" w14:textId="77777777" w:rsidR="00887EA1" w:rsidRPr="00495DC9" w:rsidRDefault="00887EA1" w:rsidP="0089133A">
      <w:pPr>
        <w:pStyle w:val="paragraph"/>
      </w:pPr>
      <w:r w:rsidRPr="00495DC9">
        <w:t>C++ — это язык программирования, который был разработан в 80-х годах прошлого века как расширение языка C. Этот язык отличается от Си тем, что имеет больший набор возможностей, включая объектно-ориентированное программирование и шаблоны.</w:t>
      </w:r>
    </w:p>
    <w:p w14:paraId="29772E4E" w14:textId="77777777" w:rsidR="00887EA1" w:rsidRPr="00495DC9" w:rsidRDefault="00887EA1" w:rsidP="0089133A">
      <w:pPr>
        <w:pStyle w:val="paragraph"/>
      </w:pPr>
      <w:r w:rsidRPr="00495DC9">
        <w:t>Преимущества C++:</w:t>
      </w:r>
    </w:p>
    <w:p w14:paraId="5C383D67" w14:textId="77777777" w:rsidR="00887EA1" w:rsidRPr="00495DC9" w:rsidRDefault="00887EA1" w:rsidP="0089133A">
      <w:pPr>
        <w:pStyle w:val="paragraph"/>
        <w:numPr>
          <w:ilvl w:val="0"/>
          <w:numId w:val="8"/>
        </w:numPr>
        <w:ind w:left="0" w:firstLine="709"/>
      </w:pPr>
      <w:r w:rsidRPr="00495DC9">
        <w:t>Высокая производительность, потому что он не накладывает никакой избыточной нагрузки на программу, не использующую какие-либо возможности.</w:t>
      </w:r>
    </w:p>
    <w:p w14:paraId="749874CD" w14:textId="77777777" w:rsidR="00887EA1" w:rsidRPr="00495DC9" w:rsidRDefault="00887EA1" w:rsidP="0089133A">
      <w:pPr>
        <w:pStyle w:val="paragraph"/>
        <w:numPr>
          <w:ilvl w:val="0"/>
          <w:numId w:val="8"/>
        </w:numPr>
        <w:ind w:left="0" w:firstLine="709"/>
      </w:pPr>
      <w:r w:rsidRPr="00495DC9">
        <w:t xml:space="preserve">Поддержка множества стилей программирования (процедурное программирование, абстракцию данных, объектно-ориентированное </w:t>
      </w:r>
      <w:r w:rsidRPr="00495DC9">
        <w:lastRenderedPageBreak/>
        <w:t>программирование и обобщенное программирование). Поэтому разработчик может сам выбрать, в каком стиле ему писать программу.</w:t>
      </w:r>
    </w:p>
    <w:p w14:paraId="17C5DB41" w14:textId="77777777" w:rsidR="00887EA1" w:rsidRPr="00495DC9" w:rsidRDefault="00887EA1" w:rsidP="0089133A">
      <w:pPr>
        <w:pStyle w:val="paragraph"/>
        <w:numPr>
          <w:ilvl w:val="0"/>
          <w:numId w:val="8"/>
        </w:numPr>
        <w:ind w:left="0" w:firstLine="709"/>
      </w:pPr>
      <w:r w:rsidRPr="00495DC9">
        <w:t>Большое сообщество.</w:t>
      </w:r>
    </w:p>
    <w:p w14:paraId="0AC05DD2" w14:textId="39B94CF2" w:rsidR="00274870" w:rsidRPr="00495DC9" w:rsidRDefault="0022345A" w:rsidP="0089133A">
      <w:pPr>
        <w:pStyle w:val="paragraph"/>
      </w:pPr>
      <w:r w:rsidRPr="00495DC9">
        <w:t>Главным недостатком будет являться высокий порог входа. Сложная читаемость кода.</w:t>
      </w:r>
      <w:r w:rsidR="00274870" w:rsidRPr="00495DC9">
        <w:t xml:space="preserve"> Сложность языка не оправдана для текущей цели. Аналогом </w:t>
      </w:r>
      <w:r w:rsidR="000E6F5D" w:rsidRPr="00495DC9">
        <w:t>с похожими характеристиками будет являться следующий язык программирования.</w:t>
      </w:r>
    </w:p>
    <w:p w14:paraId="6AF3ADC8" w14:textId="77777777" w:rsidR="0022345A" w:rsidRPr="00495DC9" w:rsidRDefault="003238D6" w:rsidP="0089133A">
      <w:pPr>
        <w:pStyle w:val="paragraph"/>
      </w:pPr>
      <w:r w:rsidRPr="00495DC9">
        <w:rPr>
          <w:bCs/>
        </w:rPr>
        <w:t>C#</w:t>
      </w:r>
      <w:r w:rsidRPr="00495DC9">
        <w:t xml:space="preserve"> — это язык программирования от компании Microsoft. Изначально его создавали для проектов под Windows, но теперь это по-настоящему универсальный язык: на нём пишут игры, десктопные приложения, веб-сервисы, нейросети.</w:t>
      </w:r>
    </w:p>
    <w:p w14:paraId="215EBF21" w14:textId="75E7D147" w:rsidR="003238D6" w:rsidRPr="00495DC9" w:rsidRDefault="003238D6" w:rsidP="0089133A">
      <w:pPr>
        <w:pStyle w:val="paragraph"/>
      </w:pPr>
      <w:r w:rsidRPr="00495DC9">
        <w:t>Поскольку C# — это язык от Microsoft, на нём удобно писать настольные приложения для Windows. Для этого разработчики придумали специальную платформу — называется .NET Framework.</w:t>
      </w:r>
    </w:p>
    <w:p w14:paraId="4AD71700" w14:textId="77777777" w:rsidR="003238D6" w:rsidRPr="00495DC9" w:rsidRDefault="003238D6" w:rsidP="0089133A">
      <w:pPr>
        <w:pStyle w:val="paragraph"/>
      </w:pPr>
      <w:r w:rsidRPr="00495DC9">
        <w:t>Преимущество платформы в том, что она может исполнить любую C#-команду на любом процессоре — а на Windows работает не меньше тысячи разных моделей. Если бы не .NET, пришлось бы компилировать код под каждое железо отдельно. А ещё .NET поддерживает много плагинов, библиотек и шаблонов для наглядной разработки интерфейсов — это фактически целый мир и экосистема для программиста на Windows.</w:t>
      </w:r>
    </w:p>
    <w:p w14:paraId="389A35D0" w14:textId="7ACF5C2F" w:rsidR="007959B2" w:rsidRPr="00495DC9" w:rsidRDefault="007959B2" w:rsidP="0089133A">
      <w:pPr>
        <w:pStyle w:val="paragraph"/>
      </w:pPr>
      <w:r w:rsidRPr="00495DC9">
        <w:t>Таким образом можно понять, что для разработки программы с графическим интерфейсом</w:t>
      </w:r>
      <w:r w:rsidR="00FF2615" w:rsidRPr="00495DC9">
        <w:t xml:space="preserve"> под </w:t>
      </w:r>
      <w:r w:rsidR="00FF2615" w:rsidRPr="00495DC9">
        <w:rPr>
          <w:lang w:val="en-US"/>
        </w:rPr>
        <w:t>Windows</w:t>
      </w:r>
      <w:r w:rsidRPr="00495DC9">
        <w:t xml:space="preserve"> отлично подходит </w:t>
      </w:r>
      <w:r w:rsidRPr="00495DC9">
        <w:rPr>
          <w:lang w:val="en-US"/>
        </w:rPr>
        <w:t>C</w:t>
      </w:r>
      <w:r w:rsidRPr="00495DC9">
        <w:t xml:space="preserve">#, а в дополнение к нему </w:t>
      </w:r>
      <w:r w:rsidR="004D47D7" w:rsidRPr="00495DC9">
        <w:t xml:space="preserve">ЯП </w:t>
      </w:r>
      <w:r w:rsidR="004D47D7" w:rsidRPr="00495DC9">
        <w:rPr>
          <w:lang w:val="en-US"/>
        </w:rPr>
        <w:t>Python</w:t>
      </w:r>
      <w:r w:rsidRPr="00495DC9">
        <w:t xml:space="preserve"> для написания некоторых функций</w:t>
      </w:r>
      <w:r w:rsidR="000A0528" w:rsidRPr="00495DC9">
        <w:t xml:space="preserve"> программы</w:t>
      </w:r>
      <w:r w:rsidRPr="00495DC9">
        <w:t>.</w:t>
      </w:r>
    </w:p>
    <w:p w14:paraId="0F0F4C19" w14:textId="77777777" w:rsidR="00604E9C" w:rsidRPr="00495DC9" w:rsidRDefault="00604E9C" w:rsidP="0089133A">
      <w:pPr>
        <w:pStyle w:val="paragraph"/>
      </w:pPr>
      <w:r w:rsidRPr="00495DC9">
        <w:t>1.2.3 Выбор среды разработки</w:t>
      </w:r>
    </w:p>
    <w:p w14:paraId="58E72543" w14:textId="1C34596C" w:rsidR="007959B2" w:rsidRPr="00495DC9" w:rsidRDefault="007959B2" w:rsidP="0089133A">
      <w:pPr>
        <w:pStyle w:val="paragraph"/>
      </w:pPr>
      <w:r w:rsidRPr="00495DC9">
        <w:t xml:space="preserve">Для </w:t>
      </w:r>
      <w:r w:rsidRPr="00495DC9">
        <w:rPr>
          <w:lang w:val="en-US"/>
        </w:rPr>
        <w:t>C</w:t>
      </w:r>
      <w:r w:rsidRPr="00495DC9">
        <w:t xml:space="preserve"># предусмотрена официальная среда разработки </w:t>
      </w:r>
      <w:r w:rsidRPr="00495DC9">
        <w:rPr>
          <w:lang w:val="en-US"/>
        </w:rPr>
        <w:t>Microsoft</w:t>
      </w:r>
      <w:r w:rsidRPr="00495DC9">
        <w:t xml:space="preserve"> </w:t>
      </w:r>
      <w:r w:rsidRPr="00495DC9">
        <w:rPr>
          <w:lang w:val="en-US"/>
        </w:rPr>
        <w:t>Visual</w:t>
      </w:r>
      <w:r w:rsidRPr="00495DC9">
        <w:t xml:space="preserve"> </w:t>
      </w:r>
      <w:r w:rsidRPr="00495DC9">
        <w:rPr>
          <w:lang w:val="en-US"/>
        </w:rPr>
        <w:t>Studio</w:t>
      </w:r>
      <w:r w:rsidRPr="00495DC9">
        <w:t>, в которой есть весь инструментарий для написания графического интерфейса, установки библиотек и отладки приложения.</w:t>
      </w:r>
    </w:p>
    <w:p w14:paraId="368D4E70" w14:textId="33F417FE" w:rsidR="007959B2" w:rsidRPr="00495DC9" w:rsidRDefault="007959B2" w:rsidP="0089133A">
      <w:pPr>
        <w:pStyle w:val="paragraph"/>
      </w:pPr>
      <w:r w:rsidRPr="00495DC9">
        <w:t>Есть</w:t>
      </w:r>
      <w:r w:rsidRPr="00495DC9">
        <w:rPr>
          <w:lang w:val="en-US"/>
        </w:rPr>
        <w:t xml:space="preserve"> 3 </w:t>
      </w:r>
      <w:r w:rsidRPr="00495DC9">
        <w:t>разных</w:t>
      </w:r>
      <w:r w:rsidRPr="00495DC9">
        <w:rPr>
          <w:lang w:val="en-US"/>
        </w:rPr>
        <w:t xml:space="preserve"> </w:t>
      </w:r>
      <w:r w:rsidRPr="00495DC9">
        <w:t>выпуска</w:t>
      </w:r>
      <w:r w:rsidR="00162A89" w:rsidRPr="00495DC9">
        <w:rPr>
          <w:lang w:val="en-US"/>
        </w:rPr>
        <w:t xml:space="preserve"> IDE</w:t>
      </w:r>
      <w:r w:rsidR="000A0528" w:rsidRPr="00495DC9">
        <w:rPr>
          <w:lang w:val="en-US"/>
        </w:rPr>
        <w:t xml:space="preserve"> (Integrated Development Environment)</w:t>
      </w:r>
      <w:r w:rsidRPr="00495DC9">
        <w:rPr>
          <w:lang w:val="en-US"/>
        </w:rPr>
        <w:t xml:space="preserve"> Microsoft Visual Studio: Enterprise, Professional, Community. </w:t>
      </w:r>
      <w:r w:rsidRPr="00495DC9">
        <w:t xml:space="preserve">Они отличаются </w:t>
      </w:r>
      <w:r w:rsidRPr="00495DC9">
        <w:lastRenderedPageBreak/>
        <w:t xml:space="preserve">функционалом </w:t>
      </w:r>
      <w:r w:rsidR="00265578" w:rsidRPr="00495DC9">
        <w:t>отладки и тестирования приложения. Среди них есть</w:t>
      </w:r>
      <w:r w:rsidR="00162A89" w:rsidRPr="00495DC9">
        <w:t xml:space="preserve"> только одна бесплатная версия -</w:t>
      </w:r>
      <w:r w:rsidR="00D00E21">
        <w:t xml:space="preserve"> </w:t>
      </w:r>
      <w:r w:rsidR="00265578" w:rsidRPr="00495DC9">
        <w:rPr>
          <w:lang w:val="en-US"/>
        </w:rPr>
        <w:t>Community</w:t>
      </w:r>
      <w:r w:rsidR="00265578" w:rsidRPr="00495DC9">
        <w:t xml:space="preserve">. Поэтому был выбран выпуск </w:t>
      </w:r>
      <w:r w:rsidR="00265578" w:rsidRPr="00495DC9">
        <w:rPr>
          <w:lang w:val="en-US"/>
        </w:rPr>
        <w:t>Community</w:t>
      </w:r>
      <w:r w:rsidR="00265578" w:rsidRPr="00495DC9">
        <w:t>.</w:t>
      </w:r>
    </w:p>
    <w:p w14:paraId="6606E305" w14:textId="49F0E654" w:rsidR="00604E9C" w:rsidRPr="00495DC9" w:rsidRDefault="00604E9C" w:rsidP="0089133A">
      <w:pPr>
        <w:pStyle w:val="paragraph"/>
      </w:pPr>
      <w:r w:rsidRPr="00495DC9">
        <w:t>1.2.4 Выбор библиотек</w:t>
      </w:r>
      <w:r w:rsidR="00BF4997" w:rsidRPr="00495DC9">
        <w:t xml:space="preserve"> и фреймворков</w:t>
      </w:r>
    </w:p>
    <w:p w14:paraId="0699389D" w14:textId="633E8174" w:rsidR="00300A96" w:rsidRPr="00495DC9" w:rsidRDefault="009B708A" w:rsidP="00D00E21">
      <w:pPr>
        <w:pStyle w:val="paragraph"/>
      </w:pPr>
      <w:r w:rsidRPr="00495DC9">
        <w:rPr>
          <w:lang w:val="en-US"/>
        </w:rPr>
        <w:t>System</w:t>
      </w:r>
      <w:r w:rsidR="00D00E21">
        <w:t xml:space="preserve"> - с</w:t>
      </w:r>
      <w:r w:rsidR="00300A96" w:rsidRPr="00495DC9">
        <w:t xml:space="preserve">одержит фундаментальные и базовые классы, определяющие часто используемые типы значений и ссылочных данных, события и обработчики событий, интерфейсы, атрибуты и исключения обработки. С помощью классов внутри этого пространства реализовано большинство функций работы с файлами и системой в целом. </w:t>
      </w:r>
    </w:p>
    <w:p w14:paraId="0D668966" w14:textId="637618BA" w:rsidR="00284CDB" w:rsidRPr="00495DC9" w:rsidRDefault="00284CDB" w:rsidP="0089133A">
      <w:pPr>
        <w:pStyle w:val="paragraph"/>
      </w:pPr>
      <w:r w:rsidRPr="00495DC9">
        <w:t>Windows Forms — это платформа пользовательского интерфейса для создания классических приложений Windows. Она обеспечивает один из самых эффективных способов создания классических приложений с помощью визуального конструктора в Visual Studio. Такие функции, как размещение визуальных элементов управления путем перетаскивания, упрощают создание классических приложений.</w:t>
      </w:r>
    </w:p>
    <w:p w14:paraId="0F5F1E7F" w14:textId="31B1D072" w:rsidR="00284CDB" w:rsidRPr="00495DC9" w:rsidRDefault="00284CDB" w:rsidP="0089133A">
      <w:pPr>
        <w:pStyle w:val="paragraph"/>
      </w:pPr>
      <w:r w:rsidRPr="00495DC9">
        <w:t>В Windows Forms можно разрабатывать графически сложные приложения, которые просто развертывать, обновлять, и с которыми удобно работать как в автономном режиме, так и в сети. Приложения Windows Forms могут получать доступ к локальному оборудованию и файловой системе компьютера, на котором работает приложение.</w:t>
      </w:r>
    </w:p>
    <w:p w14:paraId="5C3D7755" w14:textId="563AA5EE" w:rsidR="009F16DF" w:rsidRPr="00495DC9" w:rsidRDefault="009B708A" w:rsidP="00D00E21">
      <w:pPr>
        <w:pStyle w:val="paragraph"/>
      </w:pPr>
      <w:r w:rsidRPr="00495DC9">
        <w:rPr>
          <w:lang w:val="en-US"/>
        </w:rPr>
        <w:t>Microsoft</w:t>
      </w:r>
      <w:r w:rsidRPr="00495DC9">
        <w:t>.</w:t>
      </w:r>
      <w:r w:rsidR="009F16DF" w:rsidRPr="00495DC9">
        <w:rPr>
          <w:lang w:val="en-US"/>
        </w:rPr>
        <w:t>Win</w:t>
      </w:r>
      <w:r w:rsidR="009F16DF" w:rsidRPr="00495DC9">
        <w:t>32.</w:t>
      </w:r>
      <w:r w:rsidRPr="00495DC9">
        <w:rPr>
          <w:lang w:val="en-US"/>
        </w:rPr>
        <w:t>TaskSheduler</w:t>
      </w:r>
      <w:r w:rsidR="00D00E21">
        <w:t xml:space="preserve"> - б</w:t>
      </w:r>
      <w:r w:rsidR="009F16DF" w:rsidRPr="00495DC9">
        <w:t xml:space="preserve">иблиотека, которая позволяет работать с Планировщиком заданий ОС </w:t>
      </w:r>
      <w:r w:rsidR="009F16DF" w:rsidRPr="00495DC9">
        <w:rPr>
          <w:lang w:val="en-US"/>
        </w:rPr>
        <w:t>Windows</w:t>
      </w:r>
      <w:r w:rsidR="009F16DF" w:rsidRPr="00495DC9">
        <w:t>, с помощью нее реализована установка ПО в автозапуск для удаленного управления ПК.</w:t>
      </w:r>
    </w:p>
    <w:p w14:paraId="0591A341" w14:textId="403A5639" w:rsidR="00265578" w:rsidRPr="00495DC9" w:rsidRDefault="00265578" w:rsidP="0089133A">
      <w:pPr>
        <w:pStyle w:val="paragraph"/>
      </w:pPr>
      <w:r w:rsidRPr="00495DC9">
        <w:t xml:space="preserve">Технология </w:t>
      </w:r>
      <w:r w:rsidRPr="00495DC9">
        <w:rPr>
          <w:lang w:val="en-US"/>
        </w:rPr>
        <w:t>Windows</w:t>
      </w:r>
      <w:r w:rsidRPr="00495DC9">
        <w:t xml:space="preserve"> </w:t>
      </w:r>
      <w:r w:rsidRPr="00495DC9">
        <w:rPr>
          <w:lang w:val="en-US"/>
        </w:rPr>
        <w:t>Presentation</w:t>
      </w:r>
      <w:r w:rsidRPr="00495DC9">
        <w:t xml:space="preserve"> </w:t>
      </w:r>
      <w:r w:rsidRPr="00495DC9">
        <w:rPr>
          <w:lang w:val="en-US"/>
        </w:rPr>
        <w:t>Foundation</w:t>
      </w:r>
      <w:r w:rsidRPr="00495DC9">
        <w:t xml:space="preserve"> (Далее </w:t>
      </w:r>
      <w:r w:rsidRPr="00495DC9">
        <w:rPr>
          <w:lang w:val="en-US"/>
        </w:rPr>
        <w:t>WPF</w:t>
      </w:r>
      <w:r w:rsidRPr="00495DC9">
        <w:t>) является часть</w:t>
      </w:r>
      <w:r w:rsidR="00D00E21">
        <w:t>ю</w:t>
      </w:r>
      <w:r w:rsidRPr="00495DC9">
        <w:t xml:space="preserve"> экосистемы платформы .</w:t>
      </w:r>
      <w:r w:rsidRPr="00495DC9">
        <w:rPr>
          <w:lang w:val="en-US"/>
        </w:rPr>
        <w:t>NET</w:t>
      </w:r>
      <w:r w:rsidRPr="00495DC9">
        <w:t xml:space="preserve"> и представляет собой подсистему для построения графических интерфейсов.</w:t>
      </w:r>
    </w:p>
    <w:p w14:paraId="3F30A40B" w14:textId="34FCAF79" w:rsidR="00265578" w:rsidRPr="00495DC9" w:rsidRDefault="00265578" w:rsidP="0089133A">
      <w:pPr>
        <w:pStyle w:val="paragraph"/>
      </w:pPr>
      <w:r w:rsidRPr="00495DC9">
        <w:t xml:space="preserve">Если при создании традиционных приложений на основе WinForms за </w:t>
      </w:r>
      <w:r w:rsidR="0045205A" w:rsidRPr="00495DC9">
        <w:t>отображение</w:t>
      </w:r>
      <w:r w:rsidRPr="00495DC9">
        <w:t xml:space="preserve"> элементов управления и графики отвечали такие части ОС Windows, как User32 и GDI+, то приложения WPF основаны на DirectX. В этом состоит ключевая особенность рендеринга графики в WPF: используя WPF, значительная часть работы по отрисовке графики, как простейших кнопочек, </w:t>
      </w:r>
      <w:r w:rsidRPr="00495DC9">
        <w:lastRenderedPageBreak/>
        <w:t>так и сложных 3D-моделей, ложиться на графический процессор на видеокарте, что также позволяет воспользоваться аппаратным ускорением графики.</w:t>
      </w:r>
    </w:p>
    <w:p w14:paraId="48121303" w14:textId="77777777" w:rsidR="00265578" w:rsidRPr="00495DC9" w:rsidRDefault="00265578" w:rsidP="0089133A">
      <w:pPr>
        <w:pStyle w:val="paragraph"/>
      </w:pPr>
      <w:r w:rsidRPr="00495DC9">
        <w:t>Одной из важных особенностей является использование языка декларативной разметки интерфейса XAML, основанного на XML: вы можете создавать насыщенный графический интерфейс, используя или декларативное объявление интерфейса, или код на управляемых языках C#, VB.NET и F#, либо совмещать и то, и другое.</w:t>
      </w:r>
    </w:p>
    <w:p w14:paraId="024E911B" w14:textId="77777777" w:rsidR="00604E9C" w:rsidRPr="00495DC9" w:rsidRDefault="00604E9C" w:rsidP="003A53D4">
      <w:pPr>
        <w:pStyle w:val="paragraph"/>
        <w:ind w:firstLine="706"/>
        <w:outlineLvl w:val="1"/>
      </w:pPr>
      <w:bookmarkStart w:id="4" w:name="_Toc165214507"/>
      <w:r w:rsidRPr="00495DC9">
        <w:t>1.3 Анализ существующих решений</w:t>
      </w:r>
      <w:bookmarkEnd w:id="4"/>
    </w:p>
    <w:p w14:paraId="1B215CB4" w14:textId="145D95AC" w:rsidR="00604E9C" w:rsidRPr="00495DC9" w:rsidRDefault="00604E9C" w:rsidP="0089133A">
      <w:pPr>
        <w:pStyle w:val="paragraph"/>
      </w:pPr>
      <w:r w:rsidRPr="00495DC9">
        <w:t>1.3.1 СС</w:t>
      </w:r>
      <w:r w:rsidR="00284CDB" w:rsidRPr="00495DC9">
        <w:rPr>
          <w:lang w:val="en-US"/>
        </w:rPr>
        <w:t>leaner</w:t>
      </w:r>
    </w:p>
    <w:p w14:paraId="6543AFDD" w14:textId="5D76A341" w:rsidR="00284CDB" w:rsidRDefault="001F2E3A" w:rsidP="0089133A">
      <w:pPr>
        <w:pStyle w:val="paragraph"/>
      </w:pPr>
      <w:r w:rsidRPr="00495DC9">
        <w:t xml:space="preserve">Пожалуй, самый популярный софт, который распространяется на бесплатной основе. Но функционал утилиты может быть расширен, если приобрести </w:t>
      </w:r>
      <w:r w:rsidR="00D64712" w:rsidRPr="00495DC9">
        <w:t xml:space="preserve">премиум </w:t>
      </w:r>
      <w:r w:rsidRPr="00495DC9">
        <w:t xml:space="preserve">версию. Однако, и стартового набора будет достаточно для очистки системы. Под нож попадут не только временные файлы, но и остаточные ключи в реестре. Также можно настроить автозагрузку, обновить программы и выполнить стирание дисков. При желании, можно скачать </w:t>
      </w:r>
      <w:r w:rsidR="00D64712" w:rsidRPr="00495DC9">
        <w:t xml:space="preserve">портативную </w:t>
      </w:r>
      <w:r w:rsidRPr="00495DC9">
        <w:t>версию и запускать её с флешки на разных компьютерах.</w:t>
      </w:r>
    </w:p>
    <w:p w14:paraId="4A8DBF83" w14:textId="77777777" w:rsidR="001F2E3A" w:rsidRPr="00495DC9" w:rsidRDefault="00284CDB" w:rsidP="0089133A">
      <w:pPr>
        <w:pStyle w:val="paragraph"/>
      </w:pPr>
      <w:r w:rsidRPr="00495DC9">
        <w:t>Достоинства:</w:t>
      </w:r>
    </w:p>
    <w:p w14:paraId="77E75A3A" w14:textId="367DB854" w:rsidR="001F2E3A" w:rsidRPr="00495DC9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495DC9">
        <w:t>Большое кол-во функций;</w:t>
      </w:r>
    </w:p>
    <w:p w14:paraId="2C86F34C" w14:textId="1BD4318D" w:rsidR="001F2E3A" w:rsidRPr="00495DC9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495DC9">
        <w:t>Качественная и при этом быстрая очистка/анализ;</w:t>
      </w:r>
    </w:p>
    <w:p w14:paraId="4BF3DFC3" w14:textId="2EE2B322" w:rsidR="001F2E3A" w:rsidRPr="00495DC9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495DC9">
        <w:t>Удобный и приятный интерфейс</w:t>
      </w:r>
      <w:r w:rsidR="00711147">
        <w:t xml:space="preserve"> (смотреть рисунок 4)</w:t>
      </w:r>
      <w:r w:rsidRPr="00495DC9">
        <w:t>;</w:t>
      </w:r>
    </w:p>
    <w:p w14:paraId="4D5721F5" w14:textId="1050F80E" w:rsidR="001F2E3A" w:rsidRPr="00495DC9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495DC9">
        <w:t>Поддерживается русский язык</w:t>
      </w:r>
      <w:r w:rsidR="0058546D" w:rsidRPr="00495DC9">
        <w:t>.</w:t>
      </w:r>
    </w:p>
    <w:p w14:paraId="751A3F8F" w14:textId="3AF8DA9C" w:rsidR="00284CDB" w:rsidRPr="00495DC9" w:rsidRDefault="00284CDB" w:rsidP="0089133A">
      <w:pPr>
        <w:pStyle w:val="paragraph"/>
      </w:pPr>
      <w:r w:rsidRPr="00495DC9">
        <w:t xml:space="preserve">Недостатки: </w:t>
      </w:r>
    </w:p>
    <w:p w14:paraId="238AFFDD" w14:textId="2F5E69E7" w:rsidR="00284CDB" w:rsidRPr="00495DC9" w:rsidRDefault="00284CDB" w:rsidP="0089133A">
      <w:pPr>
        <w:pStyle w:val="paragraph"/>
        <w:numPr>
          <w:ilvl w:val="0"/>
          <w:numId w:val="3"/>
        </w:numPr>
        <w:ind w:left="0" w:firstLine="709"/>
      </w:pPr>
      <w:r w:rsidRPr="00495DC9">
        <w:t>Очищать реестр с помощью CCleaner бесполезно и даже вредно.</w:t>
      </w:r>
    </w:p>
    <w:p w14:paraId="75F6B46C" w14:textId="6F3BA57B" w:rsidR="00284CDB" w:rsidRPr="00495DC9" w:rsidRDefault="00284CDB" w:rsidP="0089133A">
      <w:pPr>
        <w:pStyle w:val="paragraph"/>
      </w:pPr>
      <w:r w:rsidRPr="00495DC9">
        <w:t>Есть мнение, что реестр Windows попросту необходимо регулярно чистить и оптимизировать. В процессе эксплуатации системы (в особенности после удаления программ) он заполняется мусорными данными и ошибками. От этого компьютер якобы начинает страшно тормозить, и свободное место в оперативной памяти и на диске стремительно заканчивается.</w:t>
      </w:r>
    </w:p>
    <w:p w14:paraId="544F43C8" w14:textId="176ACAEC" w:rsidR="00284CDB" w:rsidRPr="00495DC9" w:rsidRDefault="00284CDB" w:rsidP="0089133A">
      <w:pPr>
        <w:pStyle w:val="paragraph"/>
      </w:pPr>
      <w:r w:rsidRPr="00495DC9">
        <w:lastRenderedPageBreak/>
        <w:t>Однако на самом деле необходимость чистки реестра — это миф, который тянется со времён Windows 95. Возможно, тогда оптимизация действит</w:t>
      </w:r>
      <w:r w:rsidR="00E20BA9" w:rsidRPr="00495DC9">
        <w:t>ельно имела смысл, но не теперь;</w:t>
      </w:r>
    </w:p>
    <w:p w14:paraId="07816AD7" w14:textId="16D2290C" w:rsidR="00284CDB" w:rsidRPr="00495DC9" w:rsidRDefault="00284CDB" w:rsidP="0089133A">
      <w:pPr>
        <w:pStyle w:val="paragraph"/>
      </w:pPr>
      <w:r w:rsidRPr="00495DC9">
        <w:t>Microsoft официально заявила, что эта процедура бесполезна и зачастую даже вредна.</w:t>
      </w:r>
    </w:p>
    <w:p w14:paraId="2B180018" w14:textId="177D74DF" w:rsidR="00284CDB" w:rsidRPr="00495DC9" w:rsidRDefault="00284CDB" w:rsidP="0089133A">
      <w:pPr>
        <w:pStyle w:val="paragraph"/>
      </w:pPr>
      <w:r w:rsidRPr="00495DC9">
        <w:t>Корпорация утверждает, что не может рекомендовать никакие программы для очистки и не гарантирует работоспособность Windows после их применения, так как реестр не предназначен для правки пользователем.</w:t>
      </w:r>
    </w:p>
    <w:p w14:paraId="108733CF" w14:textId="6400B9E9" w:rsidR="00284CDB" w:rsidRPr="00495DC9" w:rsidRDefault="00284CDB" w:rsidP="0089133A">
      <w:pPr>
        <w:pStyle w:val="paragraph"/>
      </w:pPr>
      <w:r w:rsidRPr="00495DC9">
        <w:t>И да, даже если вы удалите все «лишние» фрагменты реестра, то высвободите максимум десяток‑другой килобайт места на диске. Никакой пользы это не принесёт, компьютер не будет за</w:t>
      </w:r>
      <w:r w:rsidR="00E20BA9" w:rsidRPr="00495DC9">
        <w:t>гружаться быстрее;</w:t>
      </w:r>
    </w:p>
    <w:p w14:paraId="3DA958A7" w14:textId="66F8F69F" w:rsidR="001F2E3A" w:rsidRPr="00495DC9" w:rsidRDefault="00284CDB" w:rsidP="0089133A">
      <w:pPr>
        <w:pStyle w:val="paragraph"/>
        <w:numPr>
          <w:ilvl w:val="0"/>
          <w:numId w:val="3"/>
        </w:numPr>
        <w:ind w:left="0" w:firstLine="709"/>
      </w:pPr>
      <w:r w:rsidRPr="00495DC9">
        <w:t>CCleaner назойливо предлагает программное обеспечение</w:t>
      </w:r>
      <w:r w:rsidR="001F2E3A" w:rsidRPr="00495DC9">
        <w:t>.</w:t>
      </w:r>
    </w:p>
    <w:p w14:paraId="0444C24B" w14:textId="4D76A8BA" w:rsidR="00284CDB" w:rsidRPr="00495DC9" w:rsidRDefault="00284CDB" w:rsidP="0089133A">
      <w:pPr>
        <w:pStyle w:val="paragraph"/>
      </w:pPr>
      <w:r w:rsidRPr="00495DC9">
        <w:t>CCleaner предназначен для очистки ПК, но он же постоянно старается запихнуть в систему что‑нибудь лишнее.</w:t>
      </w:r>
    </w:p>
    <w:p w14:paraId="319DDD61" w14:textId="42D1C5A6" w:rsidR="00284CDB" w:rsidRPr="00495DC9" w:rsidRDefault="00284CDB" w:rsidP="0089133A">
      <w:pPr>
        <w:pStyle w:val="paragraph"/>
      </w:pPr>
      <w:r w:rsidRPr="00495DC9">
        <w:t>Например, при установке программа предлагает загрузить антивирусы Avast или AVG. Это ожидаемо, потому что чистильщик принадлежит Avast</w:t>
      </w:r>
      <w:r w:rsidR="00E20BA9" w:rsidRPr="00495DC9">
        <w:t>, но всё равно не очень приятно;</w:t>
      </w:r>
    </w:p>
    <w:p w14:paraId="123A25E1" w14:textId="0ED9D428" w:rsidR="001F2E3A" w:rsidRPr="00495DC9" w:rsidRDefault="001F2E3A" w:rsidP="0089133A">
      <w:pPr>
        <w:pStyle w:val="paragraph"/>
        <w:numPr>
          <w:ilvl w:val="0"/>
          <w:numId w:val="3"/>
        </w:numPr>
        <w:ind w:left="0" w:firstLine="709"/>
      </w:pPr>
      <w:r w:rsidRPr="00495DC9">
        <w:t>CCleaner занимает оперативную память и показывает рекламу.</w:t>
      </w:r>
    </w:p>
    <w:p w14:paraId="302CC7C9" w14:textId="77777777" w:rsidR="001F2E3A" w:rsidRPr="00495DC9" w:rsidRDefault="001F2E3A" w:rsidP="0089133A">
      <w:pPr>
        <w:pStyle w:val="paragraph"/>
      </w:pPr>
      <w:r w:rsidRPr="00495DC9">
        <w:t>Ранние версии CCleaner запускались только по требованию пользователя. У вас осталось мало места на диске, вы запустили чистильщик, освободили пространство и забыли о CCleaner до следующего раза. Теперь же он по умолчанию работает в фоновом режиме, расходуя лишнюю оперативку.</w:t>
      </w:r>
    </w:p>
    <w:p w14:paraId="55ACBD0D" w14:textId="4A0324E9" w:rsidR="001F2E3A" w:rsidRPr="00495DC9" w:rsidRDefault="001F2E3A" w:rsidP="0089133A">
      <w:pPr>
        <w:pStyle w:val="paragraph"/>
      </w:pPr>
      <w:r w:rsidRPr="00495DC9">
        <w:t>Вдобавок программа регулярно предлагает купить Pro‑версию за 19,95 доллара в год. Но это вряд ли можно назвать удачным вложением. CCleaner Professional умеет только автоматически выполнять очистку ненужных данных, ис</w:t>
      </w:r>
      <w:r w:rsidR="00E20BA9" w:rsidRPr="00495DC9">
        <w:t>тории браузеров и файлов cookie;</w:t>
      </w:r>
    </w:p>
    <w:p w14:paraId="3137F3F0" w14:textId="0396B518" w:rsidR="001F2E3A" w:rsidRPr="00495DC9" w:rsidRDefault="001F2E3A" w:rsidP="0089133A">
      <w:pPr>
        <w:pStyle w:val="paragraph"/>
        <w:numPr>
          <w:ilvl w:val="0"/>
          <w:numId w:val="3"/>
        </w:numPr>
        <w:ind w:left="0" w:firstLine="709"/>
      </w:pPr>
      <w:r w:rsidRPr="00495DC9">
        <w:t>CCleaner собирает пользовательские данные.</w:t>
      </w:r>
    </w:p>
    <w:p w14:paraId="7D24A7D4" w14:textId="071F4352" w:rsidR="001F2E3A" w:rsidRPr="00495DC9" w:rsidRDefault="001F2E3A" w:rsidP="0089133A">
      <w:pPr>
        <w:pStyle w:val="paragraph"/>
      </w:pPr>
      <w:r w:rsidRPr="00495DC9">
        <w:t>Эта скрытая функция называется Heartbeat. Приложение отправляет статистику использования CCleaner на серверы Avast каждые 12 часов.</w:t>
      </w:r>
    </w:p>
    <w:p w14:paraId="61B2BB51" w14:textId="1F873B9A" w:rsidR="00495DC9" w:rsidRDefault="001F2E3A" w:rsidP="00495DC9">
      <w:pPr>
        <w:pStyle w:val="paragraph"/>
      </w:pPr>
      <w:r w:rsidRPr="00495DC9">
        <w:lastRenderedPageBreak/>
        <w:t>Более того, собранную информацию Piriform и Avast имеют право продавать третьим лицам, о чём прямо соо</w:t>
      </w:r>
      <w:r w:rsidR="00E20BA9" w:rsidRPr="00495DC9">
        <w:t>бщают в лицензион</w:t>
      </w:r>
      <w:r w:rsidR="0089133A" w:rsidRPr="00495DC9">
        <w:t>ном соглашении.</w:t>
      </w:r>
    </w:p>
    <w:p w14:paraId="62E144B9" w14:textId="77777777" w:rsidR="00711147" w:rsidRPr="00495DC9" w:rsidRDefault="00711147" w:rsidP="00711147">
      <w:pPr>
        <w:shd w:val="clear" w:color="auto" w:fill="FFFFFF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495DC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16A9296" wp14:editId="1C6A158A">
            <wp:extent cx="5365779" cy="3848100"/>
            <wp:effectExtent l="0" t="0" r="6350" b="0"/>
            <wp:docPr id="2" name="Picture 2" descr="Обзор программы CCleaner: главные плюсы и минусы - Elgrel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бзор программы CCleaner: главные плюсы и минусы - Elgreloo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754" cy="388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66696" w14:textId="77777777" w:rsidR="00711147" w:rsidRPr="00495DC9" w:rsidRDefault="00711147" w:rsidP="00711147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Рисунок 4 – Окно </w:t>
      </w:r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zh-CN"/>
        </w:rPr>
        <w:t>CCleaner</w:t>
      </w:r>
    </w:p>
    <w:p w14:paraId="2206330D" w14:textId="77777777" w:rsidR="00711147" w:rsidRPr="00495DC9" w:rsidRDefault="00711147" w:rsidP="00495DC9">
      <w:pPr>
        <w:pStyle w:val="paragraph"/>
      </w:pPr>
    </w:p>
    <w:p w14:paraId="091EAFD6" w14:textId="5A4344C9" w:rsidR="008E784C" w:rsidRPr="00495DC9" w:rsidRDefault="00AB27E2" w:rsidP="00495DC9">
      <w:pPr>
        <w:pStyle w:val="paragraph"/>
      </w:pPr>
      <w:r w:rsidRPr="00495DC9">
        <w:br w:type="page"/>
      </w:r>
    </w:p>
    <w:p w14:paraId="1C66DD26" w14:textId="4B2B7468" w:rsidR="003E22D7" w:rsidRDefault="00A40FD3" w:rsidP="003A53D4">
      <w:pPr>
        <w:shd w:val="clear" w:color="auto" w:fill="FFFFFF"/>
        <w:suppressAutoHyphens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</w:pPr>
      <w:bookmarkStart w:id="5" w:name="_Toc165214508"/>
      <w:r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lastRenderedPageBreak/>
        <w:t xml:space="preserve">2 </w:t>
      </w:r>
      <w:r w:rsidR="003E22D7" w:rsidRPr="00D00E21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>П</w:t>
      </w:r>
      <w:r w:rsidR="00D00E21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>рактическая часть</w:t>
      </w:r>
      <w:bookmarkEnd w:id="5"/>
    </w:p>
    <w:p w14:paraId="3BB38FE9" w14:textId="167FD0DB" w:rsidR="00D00E21" w:rsidRDefault="00D00E21" w:rsidP="00D00E21">
      <w:pPr>
        <w:pStyle w:val="paragraph"/>
        <w:ind w:firstLine="706"/>
        <w:outlineLvl w:val="1"/>
      </w:pPr>
      <w:bookmarkStart w:id="6" w:name="_Toc165214509"/>
      <w:r>
        <w:t>2.1 Описание алгоритма программы</w:t>
      </w:r>
      <w:bookmarkEnd w:id="6"/>
    </w:p>
    <w:p w14:paraId="407C31A8" w14:textId="6BA078B1" w:rsidR="00D00E21" w:rsidRDefault="00D00E21" w:rsidP="00A40FD3">
      <w:pPr>
        <w:pStyle w:val="paragraph"/>
        <w:ind w:firstLine="706"/>
      </w:pPr>
      <w:r>
        <w:t>Для наглядности работы программы было решено составить диаграмму, в которой описана логика её выполнения (смотреть рисунок 5)</w:t>
      </w:r>
      <w:r w:rsidR="002D2B2B">
        <w:t>.</w:t>
      </w:r>
    </w:p>
    <w:p w14:paraId="671949B2" w14:textId="7FF6731B" w:rsidR="002D2B2B" w:rsidRDefault="00C9264C" w:rsidP="00C9264C">
      <w:pPr>
        <w:pStyle w:val="paragraph"/>
        <w:ind w:firstLine="706"/>
        <w:jc w:val="center"/>
      </w:pPr>
      <w:r>
        <w:rPr>
          <w:noProof/>
        </w:rPr>
        <w:drawing>
          <wp:inline distT="0" distB="0" distL="0" distR="0" wp14:anchorId="181D2F94" wp14:editId="294D5158">
            <wp:extent cx="5132035" cy="333862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47"/>
                    <a:stretch/>
                  </pic:blipFill>
                  <pic:spPr bwMode="auto">
                    <a:xfrm>
                      <a:off x="0" y="0"/>
                      <a:ext cx="5145419" cy="334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715EC" w14:textId="27E7F707" w:rsidR="00C9264C" w:rsidRDefault="00C9264C" w:rsidP="00C9264C">
      <w:pPr>
        <w:pStyle w:val="paragraph"/>
        <w:ind w:firstLine="706"/>
        <w:jc w:val="center"/>
      </w:pPr>
      <w:r>
        <w:t>Рисунок 5 – Диаграмма логики программы</w:t>
      </w:r>
    </w:p>
    <w:p w14:paraId="6CE830F8" w14:textId="4C24DF86" w:rsidR="002D2B2B" w:rsidRPr="00C9264C" w:rsidRDefault="002D2B2B" w:rsidP="00A40FD3">
      <w:pPr>
        <w:pStyle w:val="paragraph"/>
        <w:ind w:firstLine="706"/>
      </w:pPr>
      <w:r>
        <w:t xml:space="preserve">В данной диаграмме показано что </w:t>
      </w:r>
      <w:r w:rsidR="00C9264C">
        <w:t xml:space="preserve">программа запускается и сразу создает нужные папки для будущего хранения логов. После чего пользователь должен указать нужные флаги и начать очистку, программа считает указанные файлы и будет по порядку выполнять очистку. При критической ошибке будет выдано окно с текстом ошибки и программа перезапустится. Если очистка пройдет успешно, то </w:t>
      </w:r>
      <w:r w:rsidR="002351EC">
        <w:t>алгоритм возвращается к указанию флагов.</w:t>
      </w:r>
    </w:p>
    <w:p w14:paraId="04C57ACB" w14:textId="6D58B781" w:rsidR="003E22D7" w:rsidRPr="00495DC9" w:rsidRDefault="003E22D7" w:rsidP="003A53D4">
      <w:pPr>
        <w:pStyle w:val="paragraph"/>
        <w:ind w:firstLine="706"/>
        <w:outlineLvl w:val="1"/>
      </w:pPr>
      <w:bookmarkStart w:id="7" w:name="_Toc165214510"/>
      <w:r w:rsidRPr="00495DC9">
        <w:t>2.</w:t>
      </w:r>
      <w:r w:rsidR="00D00E21">
        <w:t>2</w:t>
      </w:r>
      <w:r w:rsidRPr="00495DC9">
        <w:t xml:space="preserve"> Макет графического интерфейса</w:t>
      </w:r>
      <w:bookmarkEnd w:id="7"/>
    </w:p>
    <w:p w14:paraId="606CC12F" w14:textId="2DB03C19" w:rsidR="003E22D7" w:rsidRPr="00495DC9" w:rsidRDefault="00DC0D21" w:rsidP="00AB27E2">
      <w:pPr>
        <w:pStyle w:val="paragraph"/>
      </w:pPr>
      <w:r w:rsidRPr="00495DC9">
        <w:t xml:space="preserve">Макет графического интерфейса был написать с использованием языка разметки </w:t>
      </w:r>
      <w:r w:rsidRPr="00495DC9">
        <w:rPr>
          <w:lang w:val="en-US"/>
        </w:rPr>
        <w:t>XAML</w:t>
      </w:r>
      <w:r w:rsidRPr="00495DC9">
        <w:t xml:space="preserve">, который сделан на основе </w:t>
      </w:r>
      <w:r w:rsidRPr="00495DC9">
        <w:rPr>
          <w:lang w:val="en-US"/>
        </w:rPr>
        <w:t>XML</w:t>
      </w:r>
      <w:r w:rsidRPr="00495DC9">
        <w:t xml:space="preserve">. Он содержит логотип программы, название, автора. Так же потребуется несколько кнопок управления и флаги для выбора параметров очистки. Для большинства элементов нужно задать атрибуты стиля, размера, цвета, а также уникальное имя для работы с классами. Для программы понадобится </w:t>
      </w:r>
      <w:r w:rsidR="002D2B2B">
        <w:t>пару</w:t>
      </w:r>
      <w:r w:rsidR="008E784C" w:rsidRPr="00495DC9">
        <w:t xml:space="preserve"> окон</w:t>
      </w:r>
      <w:r w:rsidR="002D2B2B">
        <w:t xml:space="preserve"> – главное </w:t>
      </w:r>
      <w:r w:rsidR="002D2B2B">
        <w:lastRenderedPageBreak/>
        <w:t>окно (смотреть рисунок 6) и окно установки программы для удаленного доступа (смотреть рисунок 7).</w:t>
      </w:r>
    </w:p>
    <w:p w14:paraId="5BCC537C" w14:textId="7F641294" w:rsidR="000D6ACC" w:rsidRPr="00495DC9" w:rsidRDefault="00C70B9D" w:rsidP="00FE0993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3D1DE8B7" wp14:editId="7720DB21">
            <wp:extent cx="5940425" cy="3726180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BE1D" w14:textId="219A75F9" w:rsidR="000D6ACC" w:rsidRDefault="000D6ACC" w:rsidP="000D6ACC">
      <w:pPr>
        <w:pStyle w:val="paragraph"/>
        <w:ind w:firstLine="0"/>
        <w:jc w:val="center"/>
      </w:pPr>
      <w:r w:rsidRPr="00495DC9">
        <w:t xml:space="preserve">Рисунок </w:t>
      </w:r>
      <w:r w:rsidR="00D00E21">
        <w:t>6</w:t>
      </w:r>
      <w:r w:rsidRPr="00495DC9">
        <w:t xml:space="preserve"> – Главное окно</w:t>
      </w:r>
    </w:p>
    <w:p w14:paraId="48313B72" w14:textId="53510FB0" w:rsidR="00C70B9D" w:rsidRPr="00495DC9" w:rsidRDefault="00C70B9D" w:rsidP="00FE0993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38377752" wp14:editId="42E957F6">
            <wp:extent cx="3676650" cy="1457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BD55" w14:textId="169C38CF" w:rsidR="000D6ACC" w:rsidRPr="00495DC9" w:rsidRDefault="000D6ACC" w:rsidP="000D6ACC">
      <w:pPr>
        <w:pStyle w:val="paragraph"/>
        <w:ind w:firstLine="0"/>
        <w:jc w:val="center"/>
      </w:pPr>
      <w:r w:rsidRPr="00495DC9">
        <w:t xml:space="preserve">Рисунок 7 – Окно установки </w:t>
      </w:r>
      <w:r w:rsidR="002D2B2B">
        <w:t xml:space="preserve">программы для </w:t>
      </w:r>
      <w:r w:rsidRPr="00495DC9">
        <w:t>удаленного доступа</w:t>
      </w:r>
    </w:p>
    <w:p w14:paraId="75F32039" w14:textId="245FF73C" w:rsidR="000D6ACC" w:rsidRPr="00495DC9" w:rsidRDefault="000D6ACC" w:rsidP="00290CDB">
      <w:pPr>
        <w:pStyle w:val="paragraph"/>
        <w:ind w:firstLine="706"/>
        <w:outlineLvl w:val="1"/>
      </w:pPr>
      <w:bookmarkStart w:id="8" w:name="_Toc165214511"/>
      <w:r w:rsidRPr="00495DC9">
        <w:t>2.</w:t>
      </w:r>
      <w:r w:rsidR="00D00E21">
        <w:t>3</w:t>
      </w:r>
      <w:r w:rsidRPr="00495DC9">
        <w:t xml:space="preserve"> Описание исходного кода</w:t>
      </w:r>
      <w:bookmarkEnd w:id="8"/>
    </w:p>
    <w:p w14:paraId="4F7701B2" w14:textId="74AF0223" w:rsidR="000D6ACC" w:rsidRPr="00495DC9" w:rsidRDefault="000D6ACC" w:rsidP="009903E0">
      <w:pPr>
        <w:pStyle w:val="paragraph"/>
      </w:pPr>
      <w:r w:rsidRPr="00495DC9">
        <w:t xml:space="preserve">Для начала нужно написать графический интерфейс на языке разметки </w:t>
      </w:r>
      <w:r w:rsidRPr="00495DC9">
        <w:rPr>
          <w:lang w:val="en-US"/>
        </w:rPr>
        <w:t>XAML</w:t>
      </w:r>
      <w:r w:rsidR="00290CDB" w:rsidRPr="00495DC9">
        <w:t xml:space="preserve">, укажем основные параметры окна </w:t>
      </w:r>
      <w:r w:rsidRPr="00495DC9">
        <w:t>(смотреть рисунок 8)</w:t>
      </w:r>
      <w:r w:rsidR="00290CDB" w:rsidRPr="00495DC9">
        <w:t>.</w:t>
      </w:r>
      <w:r w:rsidR="009903E0" w:rsidRPr="00495DC9">
        <w:t xml:space="preserve"> Отрисуем панель выбора параметров очистки (смотреть рисунок 9), так же понадобится отображение логов и кнопка начала (смотреть рисунок 10). И в завершение сделаем отображение логотипа программы и название (смотреть рисунок 11).</w:t>
      </w:r>
    </w:p>
    <w:p w14:paraId="6378ADDA" w14:textId="11510F47" w:rsidR="00290CDB" w:rsidRPr="00495DC9" w:rsidRDefault="00290CDB" w:rsidP="00FE0993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5E14CDFB" wp14:editId="456A1269">
            <wp:extent cx="5940425" cy="257238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D50E" w14:textId="30906923" w:rsidR="00290CDB" w:rsidRPr="00495DC9" w:rsidRDefault="00290CDB" w:rsidP="00290CDB">
      <w:pPr>
        <w:pStyle w:val="paragraph"/>
        <w:ind w:firstLine="0"/>
        <w:jc w:val="center"/>
      </w:pPr>
      <w:r w:rsidRPr="00495DC9">
        <w:t>Рисунок 8 – Параметры главного окна</w:t>
      </w:r>
    </w:p>
    <w:p w14:paraId="2D4CADAD" w14:textId="1F43B6C0" w:rsidR="00290CDB" w:rsidRPr="00495DC9" w:rsidRDefault="00290CDB" w:rsidP="00FE0993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6A2ED94D" wp14:editId="137C3681">
            <wp:extent cx="5940425" cy="2435225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ACF5" w14:textId="3B401876" w:rsidR="00290CDB" w:rsidRPr="00495DC9" w:rsidRDefault="00290CDB" w:rsidP="00290CDB">
      <w:pPr>
        <w:pStyle w:val="paragraph"/>
        <w:ind w:firstLine="0"/>
        <w:jc w:val="center"/>
      </w:pPr>
      <w:r w:rsidRPr="00495DC9">
        <w:t>Рисунок 9 – Параметры очистки</w:t>
      </w:r>
    </w:p>
    <w:p w14:paraId="24F74D39" w14:textId="520FC72C" w:rsidR="00290CDB" w:rsidRPr="00495DC9" w:rsidRDefault="009903E0" w:rsidP="00FE0993">
      <w:pPr>
        <w:pStyle w:val="paragraph"/>
        <w:ind w:firstLine="0"/>
      </w:pPr>
      <w:r w:rsidRPr="00495DC9">
        <w:rPr>
          <w:noProof/>
        </w:rPr>
        <w:drawing>
          <wp:inline distT="0" distB="0" distL="0" distR="0" wp14:anchorId="41512514" wp14:editId="3747A19D">
            <wp:extent cx="5940425" cy="255778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B33C" w14:textId="0CDF1A11" w:rsidR="009903E0" w:rsidRPr="00495DC9" w:rsidRDefault="009903E0" w:rsidP="00290CDB">
      <w:pPr>
        <w:pStyle w:val="paragraph"/>
        <w:ind w:firstLine="0"/>
        <w:jc w:val="center"/>
      </w:pPr>
      <w:r w:rsidRPr="00495DC9">
        <w:t>Рисунок 10 – Панель логов и кнопка начала</w:t>
      </w:r>
    </w:p>
    <w:p w14:paraId="65F7B595" w14:textId="53E68E44" w:rsidR="009903E0" w:rsidRPr="00495DC9" w:rsidRDefault="009903E0" w:rsidP="00FE0993">
      <w:pPr>
        <w:pStyle w:val="paragraph"/>
        <w:ind w:firstLine="0"/>
      </w:pPr>
      <w:r w:rsidRPr="00495DC9">
        <w:rPr>
          <w:noProof/>
        </w:rPr>
        <w:lastRenderedPageBreak/>
        <w:drawing>
          <wp:inline distT="0" distB="0" distL="0" distR="0" wp14:anchorId="0E3D00F4" wp14:editId="7D37773E">
            <wp:extent cx="5940425" cy="3631565"/>
            <wp:effectExtent l="0" t="0" r="317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B393" w14:textId="78F1F8EA" w:rsidR="009903E0" w:rsidRPr="00495DC9" w:rsidRDefault="009903E0" w:rsidP="00290CDB">
      <w:pPr>
        <w:pStyle w:val="paragraph"/>
        <w:ind w:firstLine="0"/>
        <w:jc w:val="center"/>
      </w:pPr>
      <w:r w:rsidRPr="00495DC9">
        <w:t>Рисунок 11 – Отрисовка логотипа и заголовка программы</w:t>
      </w:r>
    </w:p>
    <w:p w14:paraId="75E7211D" w14:textId="2B0837AB" w:rsidR="009903E0" w:rsidRPr="00495DC9" w:rsidRDefault="00FE0993" w:rsidP="00FE0993">
      <w:pPr>
        <w:pStyle w:val="paragraph"/>
      </w:pPr>
      <w:r w:rsidRPr="00495DC9">
        <w:t xml:space="preserve">После создания интерфейса понадобится класс, который будет определять пути логов, статус пользователя, диск с файлами пользователя и запись самих логов. Так же он будет переводить единицы измерения файловой системы, определять установленные программы и считать общий размер очищенных данных. Назовем его </w:t>
      </w:r>
      <w:r w:rsidRPr="00495DC9">
        <w:rPr>
          <w:lang w:val="en-US"/>
        </w:rPr>
        <w:t>SystemAdd</w:t>
      </w:r>
      <w:r w:rsidRPr="00495DC9">
        <w:t xml:space="preserve"> и подключим все пространства имен (смотреть рисунок 12).</w:t>
      </w:r>
    </w:p>
    <w:p w14:paraId="754C5D48" w14:textId="256CB364" w:rsidR="00FE0993" w:rsidRPr="00495DC9" w:rsidRDefault="00FE0993" w:rsidP="00FE0993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0CD3BB55" wp14:editId="31C67469">
            <wp:extent cx="3029373" cy="13527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D599" w14:textId="3EC86378" w:rsidR="00FE0993" w:rsidRPr="00495DC9" w:rsidRDefault="00FE0993" w:rsidP="00FE0993">
      <w:pPr>
        <w:pStyle w:val="paragraph"/>
        <w:ind w:firstLine="0"/>
        <w:jc w:val="center"/>
      </w:pPr>
      <w:r w:rsidRPr="00495DC9">
        <w:t>Рисунок 12 – Пространства имен</w:t>
      </w:r>
    </w:p>
    <w:p w14:paraId="289CBCC6" w14:textId="51D8BA6A" w:rsidR="00FE0993" w:rsidRPr="00495DC9" w:rsidRDefault="00FE0993" w:rsidP="00D24281">
      <w:pPr>
        <w:pStyle w:val="paragraph"/>
      </w:pPr>
      <w:r w:rsidRPr="00495DC9">
        <w:t>Начнем с инициализации класса</w:t>
      </w:r>
      <w:r w:rsidR="00D24281" w:rsidRPr="00495DC9">
        <w:t xml:space="preserve"> и обозначения основных переменных (смотреть рисунок 13)</w:t>
      </w:r>
      <w:r w:rsidRPr="00495DC9">
        <w:t xml:space="preserve">, напишем функцию init(), в которой будут задаваться нужные переменные для работы программы, а так же создаваться папки для логов </w:t>
      </w:r>
      <w:r w:rsidR="00D24281" w:rsidRPr="00495DC9">
        <w:t>(смотреть рисунок 14).</w:t>
      </w:r>
      <w:r w:rsidR="00BF635D" w:rsidRPr="00495DC9">
        <w:t xml:space="preserve"> Этот класс будет помещен в отдельную папку </w:t>
      </w:r>
      <w:r w:rsidR="00BF635D" w:rsidRPr="00495DC9">
        <w:rPr>
          <w:lang w:val="en-US"/>
        </w:rPr>
        <w:t>libs</w:t>
      </w:r>
      <w:r w:rsidR="00BF635D" w:rsidRPr="00495DC9">
        <w:t xml:space="preserve"> для удобства.</w:t>
      </w:r>
    </w:p>
    <w:p w14:paraId="468A8EF8" w14:textId="77C8B5EA" w:rsidR="00D24281" w:rsidRPr="00495DC9" w:rsidRDefault="00D24281" w:rsidP="00D24281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6D31EB62" wp14:editId="2F1FF362">
            <wp:extent cx="5515745" cy="132416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BE80" w14:textId="14CF94B1" w:rsidR="00D24281" w:rsidRPr="00495DC9" w:rsidRDefault="00D24281" w:rsidP="00D24281">
      <w:pPr>
        <w:pStyle w:val="paragraph"/>
        <w:ind w:firstLine="0"/>
        <w:jc w:val="center"/>
      </w:pPr>
      <w:r w:rsidRPr="00495DC9">
        <w:t>Рисунок 13 – Основные переменные</w:t>
      </w:r>
    </w:p>
    <w:p w14:paraId="2BA1053B" w14:textId="779B51CE" w:rsidR="00D24281" w:rsidRPr="00495DC9" w:rsidRDefault="00D24281" w:rsidP="00D24281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0D53555E" wp14:editId="4BF7AC57">
            <wp:extent cx="5940425" cy="2849245"/>
            <wp:effectExtent l="0" t="0" r="317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41A0" w14:textId="6A00EBA4" w:rsidR="00D24281" w:rsidRPr="00495DC9" w:rsidRDefault="00D24281" w:rsidP="00D24281">
      <w:pPr>
        <w:pStyle w:val="paragraph"/>
        <w:ind w:firstLine="0"/>
        <w:jc w:val="center"/>
      </w:pPr>
      <w:r w:rsidRPr="00495DC9">
        <w:t xml:space="preserve">Рисунок 14 – Функция </w:t>
      </w:r>
      <w:r w:rsidRPr="00495DC9">
        <w:rPr>
          <w:lang w:val="en-US"/>
        </w:rPr>
        <w:t>init</w:t>
      </w:r>
      <w:r w:rsidRPr="00495DC9">
        <w:t>()</w:t>
      </w:r>
    </w:p>
    <w:p w14:paraId="31E7E18C" w14:textId="2EB03F5D" w:rsidR="00D24281" w:rsidRPr="00495DC9" w:rsidRDefault="00DF244D" w:rsidP="00DF244D">
      <w:pPr>
        <w:pStyle w:val="paragraph"/>
      </w:pPr>
      <w:r w:rsidRPr="00495DC9">
        <w:t>Напишем функции для поиска диска с данными пользователя (смотреть рисунок 15) и установленных программ (смотреть рисунок 16).</w:t>
      </w:r>
    </w:p>
    <w:p w14:paraId="4CFD3A07" w14:textId="3A7BAFEC" w:rsidR="00D24281" w:rsidRPr="00495DC9" w:rsidRDefault="00D24281" w:rsidP="00D24281">
      <w:pPr>
        <w:pStyle w:val="paragraph"/>
        <w:ind w:firstLine="0"/>
        <w:jc w:val="center"/>
        <w:rPr>
          <w:lang w:val="en-US"/>
        </w:rPr>
      </w:pPr>
      <w:r w:rsidRPr="00495DC9">
        <w:rPr>
          <w:noProof/>
        </w:rPr>
        <w:drawing>
          <wp:inline distT="0" distB="0" distL="0" distR="0" wp14:anchorId="51D2BD5F" wp14:editId="1CB7D36F">
            <wp:extent cx="4515480" cy="227679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C21C" w14:textId="70795F34" w:rsidR="00DF244D" w:rsidRPr="00495DC9" w:rsidRDefault="00DF244D" w:rsidP="00D24281">
      <w:pPr>
        <w:pStyle w:val="paragraph"/>
        <w:ind w:firstLine="0"/>
        <w:jc w:val="center"/>
      </w:pPr>
      <w:r w:rsidRPr="00495DC9">
        <w:t>Рисунок 15 – Функция поиска диска с данными пользователя</w:t>
      </w:r>
    </w:p>
    <w:p w14:paraId="7B4641CD" w14:textId="6CF6F99D" w:rsidR="00DF244D" w:rsidRPr="00495DC9" w:rsidRDefault="00DF244D" w:rsidP="00D24281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60832381" wp14:editId="37D7CD97">
            <wp:extent cx="5940425" cy="30924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DB1E" w14:textId="141A5B8F" w:rsidR="00DF244D" w:rsidRPr="00495DC9" w:rsidRDefault="00DF244D" w:rsidP="00D24281">
      <w:pPr>
        <w:pStyle w:val="paragraph"/>
        <w:ind w:firstLine="0"/>
        <w:jc w:val="center"/>
      </w:pPr>
      <w:r w:rsidRPr="00495DC9">
        <w:t>Рисунок 16 – Функция поиска установленных программ</w:t>
      </w:r>
    </w:p>
    <w:p w14:paraId="52372C01" w14:textId="1D5D151E" w:rsidR="00DF244D" w:rsidRPr="00495DC9" w:rsidRDefault="00DF244D" w:rsidP="00DF244D">
      <w:pPr>
        <w:pStyle w:val="paragraph"/>
      </w:pPr>
      <w:r w:rsidRPr="00495DC9">
        <w:t>Помимо этого, напишем функции, которые пригодятся позже. А именно перевод единиц измерения (смотреть рисунок 17), запись логов (смотреть рисунок 18), методы для считывания удаленных данных (смотреть рисунок 19).</w:t>
      </w:r>
    </w:p>
    <w:p w14:paraId="16FFD134" w14:textId="6F18CDDD" w:rsidR="00022902" w:rsidRPr="00495DC9" w:rsidRDefault="00022902" w:rsidP="00022902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49050F80" wp14:editId="0CD1FE63">
            <wp:extent cx="5940425" cy="152717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671" w14:textId="50BF4E40" w:rsidR="00022902" w:rsidRPr="00495DC9" w:rsidRDefault="00022902" w:rsidP="00022902">
      <w:pPr>
        <w:pStyle w:val="paragraph"/>
        <w:ind w:firstLine="0"/>
        <w:jc w:val="center"/>
      </w:pPr>
      <w:r w:rsidRPr="00495DC9">
        <w:t>Рисунок 17 – Функция перевода байтов в другие единицы измерения</w:t>
      </w:r>
    </w:p>
    <w:p w14:paraId="5629BB40" w14:textId="2783F654" w:rsidR="00022902" w:rsidRPr="00495DC9" w:rsidRDefault="00022902" w:rsidP="00022902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50B7D94D" wp14:editId="2DEE3C16">
            <wp:extent cx="5940425" cy="303593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C24B" w14:textId="22BA560A" w:rsidR="00022902" w:rsidRPr="00495DC9" w:rsidRDefault="00022902" w:rsidP="00022902">
      <w:pPr>
        <w:pStyle w:val="paragraph"/>
        <w:ind w:firstLine="0"/>
        <w:jc w:val="center"/>
      </w:pPr>
      <w:r w:rsidRPr="00495DC9">
        <w:t>Рисунок 18 – Функция записи логов</w:t>
      </w:r>
    </w:p>
    <w:p w14:paraId="61837CDF" w14:textId="2416B2E8" w:rsidR="00022902" w:rsidRPr="00495DC9" w:rsidRDefault="00022902" w:rsidP="00022902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1ECCC012" wp14:editId="0C9AA774">
            <wp:extent cx="5940425" cy="3709035"/>
            <wp:effectExtent l="0" t="0" r="317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9409" w14:textId="77777777" w:rsidR="00022902" w:rsidRPr="00495DC9" w:rsidRDefault="00022902" w:rsidP="00022902">
      <w:pPr>
        <w:pStyle w:val="paragraph"/>
        <w:ind w:firstLine="0"/>
        <w:jc w:val="center"/>
      </w:pPr>
      <w:r w:rsidRPr="00495DC9">
        <w:t>Рисунок 19 – Функции для определения размера очищенных данных</w:t>
      </w:r>
    </w:p>
    <w:p w14:paraId="15DA36BD" w14:textId="22650602" w:rsidR="00022902" w:rsidRPr="00495DC9" w:rsidRDefault="00022902" w:rsidP="00D0552C">
      <w:pPr>
        <w:pStyle w:val="paragraph"/>
      </w:pPr>
      <w:r w:rsidRPr="00495DC9">
        <w:t xml:space="preserve"> </w:t>
      </w:r>
      <w:r w:rsidR="00D0552C" w:rsidRPr="00495DC9">
        <w:t>Создадим класс со всеми функциями очистки Cleaner, для этого подключим класс SystemAdd и обозначим все переменные, которые понадобятся для работы функций</w:t>
      </w:r>
      <w:r w:rsidR="00F654A9" w:rsidRPr="00495DC9">
        <w:t xml:space="preserve"> (смотреть рисунок 20)</w:t>
      </w:r>
      <w:r w:rsidR="00D0552C" w:rsidRPr="00495DC9">
        <w:t>.</w:t>
      </w:r>
    </w:p>
    <w:p w14:paraId="6ECC4E9C" w14:textId="16FBCA3E" w:rsidR="00D0552C" w:rsidRPr="00495DC9" w:rsidRDefault="00361ABD" w:rsidP="00D0552C">
      <w:pPr>
        <w:pStyle w:val="paragraph"/>
        <w:ind w:firstLine="0"/>
      </w:pPr>
      <w:r w:rsidRPr="00495DC9">
        <w:rPr>
          <w:noProof/>
        </w:rPr>
        <w:lastRenderedPageBreak/>
        <w:drawing>
          <wp:inline distT="0" distB="0" distL="0" distR="0" wp14:anchorId="548A5D4D" wp14:editId="634E656A">
            <wp:extent cx="5940425" cy="35617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0417" w14:textId="21DA82CF" w:rsidR="00D0552C" w:rsidRPr="00495DC9" w:rsidRDefault="00D0552C" w:rsidP="00D0552C">
      <w:pPr>
        <w:pStyle w:val="paragraph"/>
        <w:ind w:firstLine="0"/>
        <w:jc w:val="center"/>
      </w:pPr>
      <w:r w:rsidRPr="00495DC9">
        <w:t xml:space="preserve">Рисунок 20 – </w:t>
      </w:r>
      <w:r w:rsidR="00361ABD" w:rsidRPr="00495DC9">
        <w:t xml:space="preserve">Обозначение переменных в классе </w:t>
      </w:r>
      <w:r w:rsidR="00361ABD" w:rsidRPr="00495DC9">
        <w:rPr>
          <w:lang w:val="en-US"/>
        </w:rPr>
        <w:t>Cleaner</w:t>
      </w:r>
    </w:p>
    <w:p w14:paraId="43199F12" w14:textId="56EDAF28" w:rsidR="00361ABD" w:rsidRPr="00495DC9" w:rsidRDefault="00361ABD" w:rsidP="00361ABD">
      <w:pPr>
        <w:pStyle w:val="paragraph"/>
      </w:pPr>
      <w:r w:rsidRPr="00495DC9">
        <w:t xml:space="preserve">Так же, как и для другого класса </w:t>
      </w:r>
      <w:r w:rsidRPr="00495DC9">
        <w:rPr>
          <w:lang w:val="en-US"/>
        </w:rPr>
        <w:t>SystemAdd</w:t>
      </w:r>
      <w:r w:rsidRPr="00495DC9">
        <w:t xml:space="preserve"> нужно добавить метод, который будет задавать переменным значения. В нем будут заданы пути до кэша браузеров и инициализация </w:t>
      </w:r>
      <w:r w:rsidRPr="00495DC9">
        <w:rPr>
          <w:lang w:val="en-US"/>
        </w:rPr>
        <w:t>SystemAdd</w:t>
      </w:r>
      <w:r w:rsidR="00F654A9" w:rsidRPr="00495DC9">
        <w:t xml:space="preserve"> (смотреть рисунок 21).</w:t>
      </w:r>
    </w:p>
    <w:p w14:paraId="0D53AC83" w14:textId="11A0D1C6" w:rsidR="00F654A9" w:rsidRPr="00495DC9" w:rsidRDefault="00F654A9" w:rsidP="00F654A9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341A1490" wp14:editId="2903CB73">
            <wp:extent cx="5940425" cy="9302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7FC" w14:textId="16678375" w:rsidR="00F654A9" w:rsidRPr="00495DC9" w:rsidRDefault="00F654A9" w:rsidP="00F654A9">
      <w:pPr>
        <w:pStyle w:val="paragraph"/>
        <w:ind w:firstLine="0"/>
        <w:jc w:val="center"/>
      </w:pPr>
      <w:r w:rsidRPr="00495DC9">
        <w:t>Рисунок 21 – Функция инициализации</w:t>
      </w:r>
    </w:p>
    <w:p w14:paraId="1C2ADE39" w14:textId="2378B87F" w:rsidR="00F654A9" w:rsidRPr="00495DC9" w:rsidRDefault="00F654A9" w:rsidP="00F654A9">
      <w:pPr>
        <w:pStyle w:val="paragraph"/>
      </w:pPr>
      <w:r w:rsidRPr="00495DC9">
        <w:t xml:space="preserve">Если посмотреть на указанные пути браузер (смотреть рисунок 21), то можно увидеть, что для браузера </w:t>
      </w:r>
      <w:r w:rsidRPr="00495DC9">
        <w:rPr>
          <w:lang w:val="en-US"/>
        </w:rPr>
        <w:t>Firefox</w:t>
      </w:r>
      <w:r w:rsidRPr="00495DC9">
        <w:t xml:space="preserve"> указана функция. Дело в том, что этот браузер записывает все данные пользователя в случайно сгенерированные папки, названия которых нельзя знать заранее, и этих папок может быть большое множество, зависит от количества профилей пользователя, нам же нужна только одна папка с основным профилем пользователя, для этого была написана функция, которая будет возвращать название этой папки (смотреть рисунок 22).</w:t>
      </w:r>
    </w:p>
    <w:p w14:paraId="694AAEF6" w14:textId="566389E9" w:rsidR="00F654A9" w:rsidRPr="00495DC9" w:rsidRDefault="004C0765" w:rsidP="00F654A9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43AE9B77" wp14:editId="5F6D597D">
            <wp:extent cx="5940425" cy="30632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0283" w14:textId="38735A6D" w:rsidR="00F654A9" w:rsidRPr="00495DC9" w:rsidRDefault="00F654A9" w:rsidP="004C0765">
      <w:pPr>
        <w:pStyle w:val="paragraph"/>
        <w:ind w:firstLine="0"/>
        <w:jc w:val="center"/>
      </w:pPr>
      <w:r w:rsidRPr="00495DC9">
        <w:t xml:space="preserve">Рисунок </w:t>
      </w:r>
      <w:r w:rsidR="004C0765" w:rsidRPr="00495DC9">
        <w:t xml:space="preserve">22 – Функция поиска кэша </w:t>
      </w:r>
      <w:r w:rsidR="004C0765" w:rsidRPr="00495DC9">
        <w:rPr>
          <w:lang w:val="en-US"/>
        </w:rPr>
        <w:t>Firefox</w:t>
      </w:r>
    </w:p>
    <w:p w14:paraId="3C60D620" w14:textId="2A282B41" w:rsidR="004C0765" w:rsidRPr="00495DC9" w:rsidRDefault="004C0765" w:rsidP="00A15CD6">
      <w:pPr>
        <w:pStyle w:val="paragraph"/>
      </w:pPr>
      <w:r w:rsidRPr="00495DC9">
        <w:t xml:space="preserve">Теперь можно написать главное, начнем с функции, которая будет удалять папки и файлы внутри рекурсивно, помимо этого будут записываться лог-сообщения для будущего анализа очистки. </w:t>
      </w:r>
      <w:r w:rsidR="00A15CD6" w:rsidRPr="00495DC9">
        <w:t>Большинство действий требует</w:t>
      </w:r>
      <w:r w:rsidRPr="00495DC9">
        <w:t xml:space="preserve"> использовать Dispatcher, который </w:t>
      </w:r>
      <w:r w:rsidR="00A15CD6" w:rsidRPr="00495DC9">
        <w:t>уместит поток</w:t>
      </w:r>
      <w:r w:rsidRPr="00495DC9">
        <w:t xml:space="preserve"> в основной процесс</w:t>
      </w:r>
      <w:r w:rsidR="00A15CD6" w:rsidRPr="00495DC9">
        <w:t xml:space="preserve"> (смотреть рисунок 23)</w:t>
      </w:r>
      <w:r w:rsidRPr="00495DC9">
        <w:t>.</w:t>
      </w:r>
    </w:p>
    <w:p w14:paraId="512F0FFE" w14:textId="2A126494" w:rsidR="00A15CD6" w:rsidRPr="00495DC9" w:rsidRDefault="00A15CD6" w:rsidP="00A15CD6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14935B0B" wp14:editId="52A2D867">
            <wp:extent cx="5940425" cy="37636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3E03" w14:textId="7768950D" w:rsidR="00A15CD6" w:rsidRPr="00495DC9" w:rsidRDefault="00A15CD6" w:rsidP="00A15CD6">
      <w:pPr>
        <w:pStyle w:val="paragraph"/>
        <w:ind w:firstLine="0"/>
        <w:jc w:val="center"/>
      </w:pPr>
      <w:r w:rsidRPr="00495DC9">
        <w:t>Рисунок 23 – Функция удаления</w:t>
      </w:r>
    </w:p>
    <w:p w14:paraId="022B0EFC" w14:textId="2360CA57" w:rsidR="00A15CD6" w:rsidRPr="00495DC9" w:rsidRDefault="00A15CD6" w:rsidP="002F58C9">
      <w:pPr>
        <w:pStyle w:val="paragraph"/>
      </w:pPr>
      <w:r w:rsidRPr="00495DC9">
        <w:lastRenderedPageBreak/>
        <w:t>Далее были написаны функции очистки основных мест скопления мусора, например, локальная</w:t>
      </w:r>
      <w:r w:rsidR="00207ABE" w:rsidRPr="00495DC9">
        <w:t xml:space="preserve"> и глобальная</w:t>
      </w:r>
      <w:r w:rsidRPr="00495DC9">
        <w:t xml:space="preserve"> папка Temp</w:t>
      </w:r>
      <w:r w:rsidR="002F58C9" w:rsidRPr="00495DC9">
        <w:t xml:space="preserve"> (</w:t>
      </w:r>
      <w:r w:rsidR="00207ABE" w:rsidRPr="00495DC9">
        <w:t>смотреть рисунок 24</w:t>
      </w:r>
      <w:r w:rsidR="002F58C9" w:rsidRPr="00495DC9">
        <w:t>), корзина (</w:t>
      </w:r>
      <w:r w:rsidR="00207ABE" w:rsidRPr="00495DC9">
        <w:t>смотреть рисунок 25</w:t>
      </w:r>
      <w:r w:rsidR="002F58C9" w:rsidRPr="00495DC9">
        <w:t>), старые версии Windows (</w:t>
      </w:r>
      <w:r w:rsidR="00207ABE" w:rsidRPr="00495DC9">
        <w:t>смотреть рисунок 26</w:t>
      </w:r>
      <w:r w:rsidR="002F58C9" w:rsidRPr="00495DC9">
        <w:t>).</w:t>
      </w:r>
    </w:p>
    <w:p w14:paraId="4033B018" w14:textId="757FA9C6" w:rsidR="00207ABE" w:rsidRPr="00495DC9" w:rsidRDefault="00207ABE" w:rsidP="00207ABE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076ACBED" wp14:editId="198A9B97">
            <wp:extent cx="5940425" cy="10388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FA6E" w14:textId="5A159F6F" w:rsidR="00207ABE" w:rsidRPr="00495DC9" w:rsidRDefault="00207ABE" w:rsidP="00207ABE">
      <w:pPr>
        <w:pStyle w:val="paragraph"/>
        <w:ind w:firstLine="0"/>
        <w:jc w:val="center"/>
      </w:pPr>
      <w:r w:rsidRPr="00495DC9">
        <w:t>Рисунок 24 – Очистка временных файлов</w:t>
      </w:r>
    </w:p>
    <w:p w14:paraId="0A92575E" w14:textId="124DA978" w:rsidR="00207ABE" w:rsidRPr="00495DC9" w:rsidRDefault="00207ABE" w:rsidP="00207ABE">
      <w:pPr>
        <w:pStyle w:val="paragraph"/>
        <w:ind w:firstLine="0"/>
      </w:pPr>
      <w:r w:rsidRPr="00495DC9">
        <w:rPr>
          <w:noProof/>
        </w:rPr>
        <w:drawing>
          <wp:inline distT="0" distB="0" distL="0" distR="0" wp14:anchorId="18B28445" wp14:editId="70F8C294">
            <wp:extent cx="5940425" cy="15297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2441" w14:textId="07A2FCDC" w:rsidR="00207ABE" w:rsidRPr="00495DC9" w:rsidRDefault="00207ABE" w:rsidP="00207ABE">
      <w:pPr>
        <w:pStyle w:val="paragraph"/>
        <w:ind w:firstLine="0"/>
        <w:jc w:val="center"/>
      </w:pPr>
      <w:r w:rsidRPr="00495DC9">
        <w:t>Рисунок 25 – Очистка корзины</w:t>
      </w:r>
    </w:p>
    <w:p w14:paraId="12CB2831" w14:textId="1E45AECB" w:rsidR="00207ABE" w:rsidRPr="00495DC9" w:rsidRDefault="00207ABE" w:rsidP="00207ABE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75893E1C" wp14:editId="7CC4A047">
            <wp:extent cx="5940425" cy="14998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63E8" w14:textId="47B32552" w:rsidR="00207ABE" w:rsidRPr="00495DC9" w:rsidRDefault="00207ABE" w:rsidP="00207ABE">
      <w:pPr>
        <w:pStyle w:val="paragraph"/>
        <w:ind w:firstLine="0"/>
        <w:jc w:val="center"/>
      </w:pPr>
      <w:r w:rsidRPr="00495DC9">
        <w:t xml:space="preserve">Рисунок 26 – Очистка старых версий </w:t>
      </w:r>
      <w:r w:rsidRPr="00495DC9">
        <w:rPr>
          <w:lang w:val="en-US"/>
        </w:rPr>
        <w:t>Windows</w:t>
      </w:r>
    </w:p>
    <w:p w14:paraId="3EAB9142" w14:textId="37DBE1C0" w:rsidR="00207ABE" w:rsidRPr="00495DC9" w:rsidRDefault="00207ABE" w:rsidP="000802FB">
      <w:pPr>
        <w:pStyle w:val="paragraph"/>
      </w:pPr>
      <w:r w:rsidRPr="00495DC9">
        <w:t xml:space="preserve">Так же нужно очищать кэш браузера, для этого сверяемся с установленными </w:t>
      </w:r>
      <w:r w:rsidR="000802FB" w:rsidRPr="00495DC9">
        <w:t>программами и очищаем нужную папку. Для этого используются переменные, которые были обозначены ранее (смотреть рисунок 20, 21). Напишем функцию (смотреть рисунок 27).</w:t>
      </w:r>
    </w:p>
    <w:p w14:paraId="0970431E" w14:textId="0E86345B" w:rsidR="000802FB" w:rsidRPr="00495DC9" w:rsidRDefault="000802FB" w:rsidP="000802FB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6BC6A0C4" wp14:editId="0CC57780">
            <wp:extent cx="5940425" cy="10833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4C24" w14:textId="1374B6F1" w:rsidR="000802FB" w:rsidRPr="00495DC9" w:rsidRDefault="000802FB" w:rsidP="000802FB">
      <w:pPr>
        <w:pStyle w:val="paragraph"/>
        <w:ind w:firstLine="0"/>
        <w:jc w:val="center"/>
      </w:pPr>
      <w:r w:rsidRPr="00495DC9">
        <w:t>Рисунок 27 – Очистка кэша браузера</w:t>
      </w:r>
    </w:p>
    <w:p w14:paraId="7F9AEB5A" w14:textId="32EDD7DE" w:rsidR="000802FB" w:rsidRPr="00495DC9" w:rsidRDefault="0022489C" w:rsidP="00B37313">
      <w:pPr>
        <w:pStyle w:val="paragraph"/>
      </w:pPr>
      <w:r w:rsidRPr="00495DC9">
        <w:lastRenderedPageBreak/>
        <w:t xml:space="preserve">У некоторых пользователей, которые часто что-то скачивают - забита папка загрузок разными ненужными файлами, </w:t>
      </w:r>
      <w:r w:rsidR="00B37313" w:rsidRPr="00495DC9">
        <w:t>например ненужными документами, фотографиями, торрент файлами и т.д. Иногда количество этих файлов может достигать большого числа, для этого было решено написать функцию, которая будет удалять файлы исходя из расширения файла. Она будет принимать список этих файлов и удалять их (смотреть рисунок 28).</w:t>
      </w:r>
    </w:p>
    <w:p w14:paraId="697F4088" w14:textId="6F6BEF9B" w:rsidR="00B37313" w:rsidRPr="00495DC9" w:rsidRDefault="00B37313" w:rsidP="00BA6036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76A79CE9" wp14:editId="607FEDD6">
            <wp:extent cx="4781550" cy="17015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7254" cy="170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EF3E" w14:textId="0C91C893" w:rsidR="00B37313" w:rsidRPr="00495DC9" w:rsidRDefault="00B37313" w:rsidP="00B37313">
      <w:pPr>
        <w:pStyle w:val="paragraph"/>
        <w:ind w:firstLine="0"/>
        <w:jc w:val="center"/>
      </w:pPr>
      <w:r w:rsidRPr="00495DC9">
        <w:t>Рисунок 28 – Функция очистки загрузок</w:t>
      </w:r>
    </w:p>
    <w:p w14:paraId="4FC8772F" w14:textId="7BDBD7EE" w:rsidR="00B37313" w:rsidRPr="00495DC9" w:rsidRDefault="00E056AB" w:rsidP="00E056AB">
      <w:pPr>
        <w:pStyle w:val="paragraph"/>
      </w:pPr>
      <w:r w:rsidRPr="00495DC9">
        <w:t xml:space="preserve">Все основные функции написаны, поэтому можно начать подключать все к нашему окну. Для этого нужно инициализировать все классы и обозначить переменные, в которых будет находится информация о версии и файлах, которые нужно очистить (смотреть рисунок 29). Любые ошибки будут обрабатываться с помощью конструкции </w:t>
      </w:r>
      <w:r w:rsidRPr="00495DC9">
        <w:rPr>
          <w:lang w:val="en-US"/>
        </w:rPr>
        <w:t>try</w:t>
      </w:r>
      <w:r w:rsidRPr="00495DC9">
        <w:t>-</w:t>
      </w:r>
      <w:r w:rsidRPr="00495DC9">
        <w:rPr>
          <w:lang w:val="en-US"/>
        </w:rPr>
        <w:t>catch</w:t>
      </w:r>
      <w:r w:rsidRPr="00495DC9">
        <w:t xml:space="preserve"> и выводится на экран.</w:t>
      </w:r>
    </w:p>
    <w:p w14:paraId="713DA455" w14:textId="0792C96C" w:rsidR="00E056AB" w:rsidRPr="00495DC9" w:rsidRDefault="00E056AB" w:rsidP="00E056AB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7AB661B7" wp14:editId="3D4FB53E">
            <wp:extent cx="4762500" cy="3421058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8931" cy="342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DE7F" w14:textId="15E26752" w:rsidR="00E056AB" w:rsidRPr="00495DC9" w:rsidRDefault="00E056AB" w:rsidP="00E056AB">
      <w:pPr>
        <w:pStyle w:val="paragraph"/>
        <w:ind w:firstLine="0"/>
        <w:jc w:val="center"/>
      </w:pPr>
      <w:r w:rsidRPr="00495DC9">
        <w:t>Рисунок 29 – Обозначение переменных</w:t>
      </w:r>
      <w:r w:rsidR="004D0F21" w:rsidRPr="00495DC9">
        <w:t xml:space="preserve"> главного окна</w:t>
      </w:r>
    </w:p>
    <w:p w14:paraId="72DA597C" w14:textId="6143595F" w:rsidR="00E056AB" w:rsidRPr="00495DC9" w:rsidRDefault="004D0F21" w:rsidP="004D0F21">
      <w:pPr>
        <w:pStyle w:val="paragraph"/>
      </w:pPr>
      <w:r w:rsidRPr="00495DC9">
        <w:lastRenderedPageBreak/>
        <w:t>Что бы подключить флаги очистки было сделано несколько словарей (смотреть рисунок 30), которые позволяют не повторять один и тот же код несколько раз и не использовать огромные условия.</w:t>
      </w:r>
    </w:p>
    <w:p w14:paraId="77111C0C" w14:textId="2B6058DC" w:rsidR="00E056AB" w:rsidRPr="00495DC9" w:rsidRDefault="004D0F21" w:rsidP="004D0F21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110424ED" wp14:editId="5D8DFE44">
            <wp:extent cx="5940425" cy="313944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C7D0" w14:textId="12A069F5" w:rsidR="004D0F21" w:rsidRPr="00495DC9" w:rsidRDefault="004D0F21" w:rsidP="004D0F21">
      <w:pPr>
        <w:pStyle w:val="paragraph"/>
        <w:ind w:firstLine="0"/>
        <w:jc w:val="center"/>
      </w:pPr>
      <w:r w:rsidRPr="00495DC9">
        <w:t>Рисунок 30 – Словари флагов</w:t>
      </w:r>
    </w:p>
    <w:p w14:paraId="2F0D8EA8" w14:textId="52DA4940" w:rsidR="004D0F21" w:rsidRPr="00495DC9" w:rsidRDefault="004D0F21" w:rsidP="00B57689">
      <w:pPr>
        <w:pStyle w:val="paragraph"/>
      </w:pPr>
      <w:r w:rsidRPr="00495DC9">
        <w:t>Теперь подключим самую главную кнопку очистки</w:t>
      </w:r>
      <w:r w:rsidR="00B57689" w:rsidRPr="00495DC9">
        <w:t xml:space="preserve"> и запишем в нее очистку по выделенным флагам, сначала очистим основные флаги (смотреть рисунок 31), затем и загрузки (смотреть рисунок 32).</w:t>
      </w:r>
    </w:p>
    <w:p w14:paraId="1B39108B" w14:textId="360302C9" w:rsidR="00B57689" w:rsidRPr="00495DC9" w:rsidRDefault="00B57689" w:rsidP="00B57689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4B32E406" wp14:editId="4A1F8375">
            <wp:extent cx="5940425" cy="229552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A659" w14:textId="1AD54CD7" w:rsidR="00B57689" w:rsidRPr="00495DC9" w:rsidRDefault="00B57689" w:rsidP="00B57689">
      <w:pPr>
        <w:pStyle w:val="paragraph"/>
        <w:ind w:firstLine="0"/>
        <w:jc w:val="center"/>
      </w:pPr>
      <w:r w:rsidRPr="00495DC9">
        <w:t>Рисунок 31 – Очистка основных флагов</w:t>
      </w:r>
    </w:p>
    <w:p w14:paraId="03F1814B" w14:textId="78FA757B" w:rsidR="00B57689" w:rsidRPr="00495DC9" w:rsidRDefault="00B57689" w:rsidP="00B57689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6505216F" wp14:editId="695B91EF">
            <wp:extent cx="5940425" cy="233743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F2F5" w14:textId="77F7CEE1" w:rsidR="00B57689" w:rsidRPr="00495DC9" w:rsidRDefault="00B57689" w:rsidP="00B57689">
      <w:pPr>
        <w:pStyle w:val="paragraph"/>
        <w:ind w:firstLine="0"/>
        <w:jc w:val="center"/>
      </w:pPr>
      <w:r w:rsidRPr="00495DC9">
        <w:t>Рисунок 32 – Очистка флагов загрузок</w:t>
      </w:r>
    </w:p>
    <w:p w14:paraId="78C884DF" w14:textId="0FD5C33F" w:rsidR="00B57689" w:rsidRPr="00495DC9" w:rsidRDefault="007709F4" w:rsidP="00C325D7">
      <w:pPr>
        <w:pStyle w:val="paragraph"/>
      </w:pPr>
      <w:r w:rsidRPr="00495DC9">
        <w:t xml:space="preserve">Так же была сделана возможность установки других программ, данном случае – программа для удаленного управления. Для этого было сделано окно (смотреть рисунок 7). И прописаны основные переменные (смотреть рисунок 33) и действия кнопок, таких как </w:t>
      </w:r>
      <w:r w:rsidR="00C325D7" w:rsidRPr="00495DC9">
        <w:t>установка (смотреть рисунок 34).</w:t>
      </w:r>
    </w:p>
    <w:p w14:paraId="74B9B245" w14:textId="3B79F890" w:rsidR="007709F4" w:rsidRPr="00495DC9" w:rsidRDefault="007709F4" w:rsidP="00C325D7">
      <w:pPr>
        <w:pStyle w:val="paragraph"/>
      </w:pPr>
      <w:r w:rsidRPr="00495DC9">
        <w:rPr>
          <w:noProof/>
        </w:rPr>
        <w:drawing>
          <wp:inline distT="0" distB="0" distL="0" distR="0" wp14:anchorId="385970A9" wp14:editId="48E915DC">
            <wp:extent cx="4943475" cy="40005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7837" w14:textId="2FD160ED" w:rsidR="007709F4" w:rsidRPr="00495DC9" w:rsidRDefault="007709F4" w:rsidP="007709F4">
      <w:pPr>
        <w:pStyle w:val="paragraph"/>
        <w:ind w:firstLine="0"/>
        <w:jc w:val="center"/>
      </w:pPr>
      <w:r w:rsidRPr="00495DC9">
        <w:t>Рисунок 33 – Обозначение переменных</w:t>
      </w:r>
    </w:p>
    <w:p w14:paraId="0E803A32" w14:textId="30F87F33" w:rsidR="00C325D7" w:rsidRPr="00495DC9" w:rsidRDefault="00C325D7" w:rsidP="00C325D7">
      <w:pPr>
        <w:pStyle w:val="paragraph"/>
      </w:pPr>
      <w:r w:rsidRPr="00495DC9">
        <w:rPr>
          <w:noProof/>
        </w:rPr>
        <w:lastRenderedPageBreak/>
        <w:drawing>
          <wp:inline distT="0" distB="0" distL="0" distR="0" wp14:anchorId="7DD24AA9" wp14:editId="5767909F">
            <wp:extent cx="4962525" cy="42481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9F0B" w14:textId="345CDD7C" w:rsidR="00C325D7" w:rsidRPr="00495DC9" w:rsidRDefault="00C325D7" w:rsidP="00C325D7">
      <w:pPr>
        <w:pStyle w:val="paragraph"/>
        <w:ind w:firstLine="0"/>
        <w:jc w:val="center"/>
      </w:pPr>
      <w:r w:rsidRPr="00495DC9">
        <w:t>Рисунок 34 – Кнопка установки программы</w:t>
      </w:r>
    </w:p>
    <w:p w14:paraId="12F490C3" w14:textId="2D4B91F8" w:rsidR="00C325D7" w:rsidRPr="00495DC9" w:rsidRDefault="00C325D7" w:rsidP="00263701">
      <w:pPr>
        <w:pStyle w:val="paragraph"/>
      </w:pPr>
      <w:r w:rsidRPr="00495DC9">
        <w:t>Для полноценной установки нашей программы была сделана опция добавления в автозагрузку, для этого напишем отдельную функцию autorun (смотреть рисунок 35)</w:t>
      </w:r>
      <w:r w:rsidR="00263701" w:rsidRPr="00495DC9">
        <w:t xml:space="preserve"> в ней используется модуль управления встроенным в ОС Windows планировщиком задач</w:t>
      </w:r>
      <w:r w:rsidRPr="00495DC9">
        <w:t>.</w:t>
      </w:r>
    </w:p>
    <w:p w14:paraId="05F55790" w14:textId="4CE40792" w:rsidR="00C325D7" w:rsidRPr="00495DC9" w:rsidRDefault="00C325D7" w:rsidP="00C325D7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48EEB368" wp14:editId="75DD7BD1">
            <wp:extent cx="5940425" cy="20383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559C" w14:textId="31BD9287" w:rsidR="00C325D7" w:rsidRPr="00495DC9" w:rsidRDefault="00C325D7" w:rsidP="00C325D7">
      <w:pPr>
        <w:pStyle w:val="paragraph"/>
        <w:ind w:firstLine="0"/>
        <w:jc w:val="center"/>
      </w:pPr>
      <w:r w:rsidRPr="00495DC9">
        <w:t>Рисунок 35 – Функция добавления в автозагрузку</w:t>
      </w:r>
    </w:p>
    <w:p w14:paraId="50AB184A" w14:textId="1C5E6C99" w:rsidR="00C325D7" w:rsidRPr="00495DC9" w:rsidRDefault="00263701" w:rsidP="00263701">
      <w:pPr>
        <w:pStyle w:val="paragraph"/>
      </w:pPr>
      <w:r w:rsidRPr="00495DC9">
        <w:t xml:space="preserve">Так же реализовано удаление программы и удаление записи в планировщике задач. Для этого была написана функция для кнопки Delete (смотреть рисунок 36). Метод </w:t>
      </w:r>
      <w:r w:rsidRPr="00495DC9">
        <w:rPr>
          <w:lang w:val="en-US"/>
        </w:rPr>
        <w:t xml:space="preserve">Delete </w:t>
      </w:r>
      <w:r w:rsidRPr="00495DC9">
        <w:t xml:space="preserve">взят из класса </w:t>
      </w:r>
      <w:r w:rsidRPr="00495DC9">
        <w:rPr>
          <w:lang w:val="en-US"/>
        </w:rPr>
        <w:t>Cleaner</w:t>
      </w:r>
      <w:r w:rsidRPr="00495DC9">
        <w:t>.</w:t>
      </w:r>
    </w:p>
    <w:p w14:paraId="6F7511EB" w14:textId="7CFB9055" w:rsidR="00263701" w:rsidRPr="00495DC9" w:rsidRDefault="00263701" w:rsidP="00263701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3D6485B2" wp14:editId="56AA2F25">
            <wp:extent cx="5893193" cy="2647507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2096" cy="267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019E" w14:textId="4F2DE1D6" w:rsidR="00263701" w:rsidRPr="00495DC9" w:rsidRDefault="00263701" w:rsidP="00263701">
      <w:pPr>
        <w:pStyle w:val="paragraph"/>
        <w:ind w:firstLine="0"/>
        <w:jc w:val="center"/>
      </w:pPr>
      <w:r w:rsidRPr="00495DC9">
        <w:t>Рисунок 36 – Удаление установленной программы</w:t>
      </w:r>
    </w:p>
    <w:p w14:paraId="2E3DA2F7" w14:textId="59C9F23F" w:rsidR="00263701" w:rsidRPr="00495DC9" w:rsidRDefault="00263701" w:rsidP="00263701">
      <w:pPr>
        <w:pStyle w:val="paragraph"/>
      </w:pPr>
      <w:r w:rsidRPr="00495DC9">
        <w:t>Но так как программа во время установки сама запускается, то нужно ее закрывать перед удалением, для этого пишем функцию остановки процесса с именем нашей программы, в данном случае это Grammer (смотреть рисунок 37).</w:t>
      </w:r>
    </w:p>
    <w:p w14:paraId="335F31A8" w14:textId="553A09B6" w:rsidR="00263701" w:rsidRPr="00495DC9" w:rsidRDefault="00263701" w:rsidP="00263701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3939A1C4" wp14:editId="412432AD">
            <wp:extent cx="5839364" cy="266877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6410" cy="27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7D89" w14:textId="65B34E0C" w:rsidR="00263701" w:rsidRPr="00495DC9" w:rsidRDefault="00263701" w:rsidP="00263701">
      <w:pPr>
        <w:pStyle w:val="paragraph"/>
        <w:ind w:firstLine="0"/>
        <w:jc w:val="center"/>
      </w:pPr>
      <w:r w:rsidRPr="00495DC9">
        <w:t>Рисунок 37 – Функция завершения процесса по имени</w:t>
      </w:r>
    </w:p>
    <w:p w14:paraId="16439303" w14:textId="396B998E" w:rsidR="00495DC9" w:rsidRPr="00495DC9" w:rsidRDefault="00263701" w:rsidP="00495DC9">
      <w:pPr>
        <w:pStyle w:val="paragraph"/>
      </w:pPr>
      <w:r w:rsidRPr="00495DC9">
        <w:t>Сама программа может быть любой, суть данной функции показать</w:t>
      </w:r>
      <w:r w:rsidR="009871BD" w:rsidRPr="00495DC9">
        <w:t xml:space="preserve"> возможность работы с планировщиком задач и некоторыми другими системными методами.</w:t>
      </w:r>
    </w:p>
    <w:p w14:paraId="2D0B45FB" w14:textId="6D5E1098" w:rsidR="00DD5CDF" w:rsidRDefault="00495DC9" w:rsidP="00DD5CDF">
      <w:pPr>
        <w:pStyle w:val="paragraph"/>
        <w:ind w:firstLine="706"/>
        <w:outlineLvl w:val="1"/>
      </w:pPr>
      <w:bookmarkStart w:id="9" w:name="_Toc165214512"/>
      <w:r w:rsidRPr="00495DC9">
        <w:t>2</w:t>
      </w:r>
      <w:r w:rsidRPr="0042220A">
        <w:t>.</w:t>
      </w:r>
      <w:r w:rsidR="00D00E21">
        <w:t>4</w:t>
      </w:r>
      <w:r w:rsidRPr="00495DC9">
        <w:t xml:space="preserve"> Тестирование</w:t>
      </w:r>
      <w:bookmarkEnd w:id="9"/>
    </w:p>
    <w:p w14:paraId="4CAF7CAC" w14:textId="13149BE2" w:rsidR="00DD5CDF" w:rsidRDefault="006913E9" w:rsidP="009F5E8C">
      <w:pPr>
        <w:pStyle w:val="paragraph"/>
        <w:ind w:firstLine="706"/>
      </w:pPr>
      <w:r>
        <w:t>Для тестирования программы была сделана таблица (смотреть таблицу 2)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72"/>
        <w:gridCol w:w="1323"/>
        <w:gridCol w:w="1690"/>
        <w:gridCol w:w="1190"/>
        <w:gridCol w:w="1800"/>
        <w:gridCol w:w="1620"/>
        <w:gridCol w:w="1250"/>
      </w:tblGrid>
      <w:tr w:rsidR="00DD5CDF" w14:paraId="3B7596D6" w14:textId="67EC170D" w:rsidTr="006913E9">
        <w:tc>
          <w:tcPr>
            <w:tcW w:w="472" w:type="dxa"/>
          </w:tcPr>
          <w:p w14:paraId="61C62FA6" w14:textId="596BB616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lastRenderedPageBreak/>
              <w:t>№</w:t>
            </w:r>
          </w:p>
        </w:tc>
        <w:tc>
          <w:tcPr>
            <w:tcW w:w="1323" w:type="dxa"/>
          </w:tcPr>
          <w:p w14:paraId="0B1EEB1E" w14:textId="6891CF26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Описание</w:t>
            </w:r>
          </w:p>
        </w:tc>
        <w:tc>
          <w:tcPr>
            <w:tcW w:w="1690" w:type="dxa"/>
          </w:tcPr>
          <w:p w14:paraId="3C2EA262" w14:textId="1132FB9A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Шаги</w:t>
            </w:r>
          </w:p>
        </w:tc>
        <w:tc>
          <w:tcPr>
            <w:tcW w:w="1190" w:type="dxa"/>
          </w:tcPr>
          <w:p w14:paraId="64186430" w14:textId="0397FED6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Входные данные</w:t>
            </w:r>
          </w:p>
        </w:tc>
        <w:tc>
          <w:tcPr>
            <w:tcW w:w="1800" w:type="dxa"/>
          </w:tcPr>
          <w:p w14:paraId="16C8766F" w14:textId="6DFC489D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Ожидаемые результаты</w:t>
            </w:r>
          </w:p>
        </w:tc>
        <w:tc>
          <w:tcPr>
            <w:tcW w:w="1620" w:type="dxa"/>
          </w:tcPr>
          <w:p w14:paraId="23743081" w14:textId="21E944EB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Фактические результаты</w:t>
            </w:r>
          </w:p>
        </w:tc>
        <w:tc>
          <w:tcPr>
            <w:tcW w:w="1250" w:type="dxa"/>
          </w:tcPr>
          <w:p w14:paraId="673D4070" w14:textId="5C98C97C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Статус</w:t>
            </w:r>
          </w:p>
        </w:tc>
      </w:tr>
      <w:tr w:rsidR="00DD5CDF" w14:paraId="6B21D13E" w14:textId="33DDE60D" w:rsidTr="006913E9">
        <w:tc>
          <w:tcPr>
            <w:tcW w:w="472" w:type="dxa"/>
          </w:tcPr>
          <w:p w14:paraId="29285EA5" w14:textId="6C76741C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1</w:t>
            </w:r>
          </w:p>
        </w:tc>
        <w:tc>
          <w:tcPr>
            <w:tcW w:w="1323" w:type="dxa"/>
          </w:tcPr>
          <w:p w14:paraId="0CC39DB0" w14:textId="7B69617F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Проверка создания папки с логами.</w:t>
            </w:r>
          </w:p>
        </w:tc>
        <w:tc>
          <w:tcPr>
            <w:tcW w:w="1690" w:type="dxa"/>
          </w:tcPr>
          <w:p w14:paraId="47850FD3" w14:textId="14CE4352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Запустить программу.</w:t>
            </w:r>
          </w:p>
        </w:tc>
        <w:tc>
          <w:tcPr>
            <w:tcW w:w="1190" w:type="dxa"/>
          </w:tcPr>
          <w:p w14:paraId="56BCF5E8" w14:textId="1B648374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-</w:t>
            </w:r>
          </w:p>
        </w:tc>
        <w:tc>
          <w:tcPr>
            <w:tcW w:w="1800" w:type="dxa"/>
          </w:tcPr>
          <w:p w14:paraId="2A32A078" w14:textId="660A34C3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 xml:space="preserve">Программа должна создать папку </w:t>
            </w:r>
            <w:r w:rsidRPr="006913E9">
              <w:rPr>
                <w:sz w:val="24"/>
                <w:lang w:val="en-US"/>
              </w:rPr>
              <w:t>WinWipe</w:t>
            </w:r>
            <w:r w:rsidRPr="006913E9">
              <w:rPr>
                <w:sz w:val="24"/>
              </w:rPr>
              <w:t xml:space="preserve"> в </w:t>
            </w:r>
            <w:r w:rsidRPr="006913E9">
              <w:rPr>
                <w:sz w:val="24"/>
                <w:lang w:val="en-US"/>
              </w:rPr>
              <w:t>AppData</w:t>
            </w:r>
            <w:r w:rsidRPr="006913E9">
              <w:rPr>
                <w:sz w:val="24"/>
              </w:rPr>
              <w:t>.</w:t>
            </w:r>
          </w:p>
        </w:tc>
        <w:tc>
          <w:tcPr>
            <w:tcW w:w="1620" w:type="dxa"/>
          </w:tcPr>
          <w:p w14:paraId="7342F79A" w14:textId="4CFA7753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Папка успешно создана</w:t>
            </w:r>
          </w:p>
        </w:tc>
        <w:tc>
          <w:tcPr>
            <w:tcW w:w="1250" w:type="dxa"/>
          </w:tcPr>
          <w:p w14:paraId="62CF40A2" w14:textId="661A799E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Успешно.</w:t>
            </w:r>
          </w:p>
        </w:tc>
      </w:tr>
      <w:tr w:rsidR="00DD5CDF" w14:paraId="34D4D26F" w14:textId="43EF84BB" w:rsidTr="006913E9">
        <w:tc>
          <w:tcPr>
            <w:tcW w:w="472" w:type="dxa"/>
          </w:tcPr>
          <w:p w14:paraId="0B6532EF" w14:textId="755DE641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2</w:t>
            </w:r>
          </w:p>
        </w:tc>
        <w:tc>
          <w:tcPr>
            <w:tcW w:w="1323" w:type="dxa"/>
          </w:tcPr>
          <w:p w14:paraId="445FB498" w14:textId="2FAD753F" w:rsidR="00DD5CDF" w:rsidRPr="006913E9" w:rsidRDefault="006913E9" w:rsidP="004E5083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Очистка временных файлов.</w:t>
            </w:r>
          </w:p>
        </w:tc>
        <w:tc>
          <w:tcPr>
            <w:tcW w:w="1690" w:type="dxa"/>
          </w:tcPr>
          <w:p w14:paraId="26A006C8" w14:textId="71176ADE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 xml:space="preserve">Указать нужный флаг </w:t>
            </w:r>
            <w:r w:rsidR="006913E9" w:rsidRPr="006913E9">
              <w:rPr>
                <w:sz w:val="24"/>
              </w:rPr>
              <w:t>и запустить очистку.</w:t>
            </w:r>
          </w:p>
        </w:tc>
        <w:tc>
          <w:tcPr>
            <w:tcW w:w="1190" w:type="dxa"/>
          </w:tcPr>
          <w:p w14:paraId="6430FF25" w14:textId="59970232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-</w:t>
            </w:r>
          </w:p>
        </w:tc>
        <w:tc>
          <w:tcPr>
            <w:tcW w:w="1800" w:type="dxa"/>
          </w:tcPr>
          <w:p w14:paraId="46B91C23" w14:textId="460918D3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Очистилась часть временных файлов.</w:t>
            </w:r>
          </w:p>
        </w:tc>
        <w:tc>
          <w:tcPr>
            <w:tcW w:w="1620" w:type="dxa"/>
          </w:tcPr>
          <w:p w14:paraId="4679418F" w14:textId="3096FC13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Очистка успешна.</w:t>
            </w:r>
          </w:p>
        </w:tc>
        <w:tc>
          <w:tcPr>
            <w:tcW w:w="1250" w:type="dxa"/>
          </w:tcPr>
          <w:p w14:paraId="56C3D9C4" w14:textId="2B513993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Успешно.</w:t>
            </w:r>
          </w:p>
        </w:tc>
      </w:tr>
      <w:tr w:rsidR="00DD5CDF" w14:paraId="4B00D551" w14:textId="32861A42" w:rsidTr="006913E9">
        <w:tc>
          <w:tcPr>
            <w:tcW w:w="472" w:type="dxa"/>
          </w:tcPr>
          <w:p w14:paraId="6399AABD" w14:textId="2E574E97" w:rsidR="00DD5CDF" w:rsidRPr="006913E9" w:rsidRDefault="00DD5CDF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3</w:t>
            </w:r>
          </w:p>
        </w:tc>
        <w:tc>
          <w:tcPr>
            <w:tcW w:w="1323" w:type="dxa"/>
          </w:tcPr>
          <w:p w14:paraId="1937FA44" w14:textId="096260AC" w:rsidR="00DD5CDF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Очистка корзины.</w:t>
            </w:r>
          </w:p>
        </w:tc>
        <w:tc>
          <w:tcPr>
            <w:tcW w:w="1690" w:type="dxa"/>
          </w:tcPr>
          <w:p w14:paraId="1388C1DF" w14:textId="3AD250F3" w:rsidR="00DD5CDF" w:rsidRPr="006913E9" w:rsidRDefault="00DD5CDF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 xml:space="preserve">Указать нужный флаг </w:t>
            </w:r>
            <w:r w:rsidR="006913E9" w:rsidRPr="006913E9">
              <w:rPr>
                <w:sz w:val="24"/>
              </w:rPr>
              <w:t>и запустить очистку.</w:t>
            </w:r>
          </w:p>
        </w:tc>
        <w:tc>
          <w:tcPr>
            <w:tcW w:w="1190" w:type="dxa"/>
          </w:tcPr>
          <w:p w14:paraId="00824036" w14:textId="44AF69A7" w:rsidR="00DD5CDF" w:rsidRPr="006913E9" w:rsidRDefault="00DD5CDF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-</w:t>
            </w:r>
          </w:p>
        </w:tc>
        <w:tc>
          <w:tcPr>
            <w:tcW w:w="1800" w:type="dxa"/>
          </w:tcPr>
          <w:p w14:paraId="1FE613F0" w14:textId="10041AC1" w:rsidR="00DD5CDF" w:rsidRPr="006913E9" w:rsidRDefault="00DD5CDF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Корзина очистилась полностью</w:t>
            </w:r>
            <w:r w:rsidR="006913E9">
              <w:rPr>
                <w:sz w:val="24"/>
              </w:rPr>
              <w:t>.</w:t>
            </w:r>
          </w:p>
        </w:tc>
        <w:tc>
          <w:tcPr>
            <w:tcW w:w="1620" w:type="dxa"/>
          </w:tcPr>
          <w:p w14:paraId="58979A21" w14:textId="1DB9362A" w:rsidR="00DD5CDF" w:rsidRPr="006913E9" w:rsidRDefault="00DD5CDF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Очистка успешна.</w:t>
            </w:r>
          </w:p>
        </w:tc>
        <w:tc>
          <w:tcPr>
            <w:tcW w:w="1250" w:type="dxa"/>
          </w:tcPr>
          <w:p w14:paraId="5DAA1896" w14:textId="7D4F1F27" w:rsidR="00DD5CDF" w:rsidRPr="006913E9" w:rsidRDefault="00DD5CDF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Успешно.</w:t>
            </w:r>
          </w:p>
        </w:tc>
      </w:tr>
      <w:tr w:rsidR="006913E9" w14:paraId="38A2C468" w14:textId="77777777" w:rsidTr="006913E9">
        <w:tc>
          <w:tcPr>
            <w:tcW w:w="472" w:type="dxa"/>
          </w:tcPr>
          <w:p w14:paraId="1903FE43" w14:textId="5755A947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4</w:t>
            </w:r>
          </w:p>
        </w:tc>
        <w:tc>
          <w:tcPr>
            <w:tcW w:w="1323" w:type="dxa"/>
          </w:tcPr>
          <w:p w14:paraId="493E2130" w14:textId="265BD4D7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Очистка кэша браузеров.</w:t>
            </w:r>
          </w:p>
        </w:tc>
        <w:tc>
          <w:tcPr>
            <w:tcW w:w="1690" w:type="dxa"/>
          </w:tcPr>
          <w:p w14:paraId="6F8C07E6" w14:textId="45124935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Указать нужный флаг и запустить очистку.</w:t>
            </w:r>
          </w:p>
        </w:tc>
        <w:tc>
          <w:tcPr>
            <w:tcW w:w="1190" w:type="dxa"/>
          </w:tcPr>
          <w:p w14:paraId="6A17FE1C" w14:textId="18D83620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-</w:t>
            </w:r>
          </w:p>
        </w:tc>
        <w:tc>
          <w:tcPr>
            <w:tcW w:w="1800" w:type="dxa"/>
          </w:tcPr>
          <w:p w14:paraId="357C663E" w14:textId="1E30F3E5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Кэш установленных браузеров был очищен.</w:t>
            </w:r>
          </w:p>
        </w:tc>
        <w:tc>
          <w:tcPr>
            <w:tcW w:w="1620" w:type="dxa"/>
          </w:tcPr>
          <w:p w14:paraId="006B2BD9" w14:textId="1BE44EA6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Очистка успешна.</w:t>
            </w:r>
          </w:p>
        </w:tc>
        <w:tc>
          <w:tcPr>
            <w:tcW w:w="1250" w:type="dxa"/>
          </w:tcPr>
          <w:p w14:paraId="2A7DD6B6" w14:textId="5709F8C6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Успешно.</w:t>
            </w:r>
          </w:p>
        </w:tc>
      </w:tr>
      <w:tr w:rsidR="006913E9" w14:paraId="25513078" w14:textId="77777777" w:rsidTr="006913E9">
        <w:tc>
          <w:tcPr>
            <w:tcW w:w="472" w:type="dxa"/>
          </w:tcPr>
          <w:p w14:paraId="490ED783" w14:textId="36BD22BE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5</w:t>
            </w:r>
          </w:p>
        </w:tc>
        <w:tc>
          <w:tcPr>
            <w:tcW w:w="1323" w:type="dxa"/>
          </w:tcPr>
          <w:p w14:paraId="596EA1D1" w14:textId="0B443386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Очистка загрузок</w:t>
            </w:r>
          </w:p>
        </w:tc>
        <w:tc>
          <w:tcPr>
            <w:tcW w:w="1690" w:type="dxa"/>
          </w:tcPr>
          <w:p w14:paraId="0442B7FB" w14:textId="6FA8C0CB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Выбрать нужный тип и запустить очистку.</w:t>
            </w:r>
          </w:p>
        </w:tc>
        <w:tc>
          <w:tcPr>
            <w:tcW w:w="1190" w:type="dxa"/>
          </w:tcPr>
          <w:p w14:paraId="0E98BEA0" w14:textId="6F9601C3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800" w:type="dxa"/>
          </w:tcPr>
          <w:p w14:paraId="14D5BA92" w14:textId="30DC72E1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Указанный тип данных был очищен из загрузок. </w:t>
            </w:r>
          </w:p>
        </w:tc>
        <w:tc>
          <w:tcPr>
            <w:tcW w:w="1620" w:type="dxa"/>
          </w:tcPr>
          <w:p w14:paraId="66634096" w14:textId="19A18E65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Очистка успешна</w:t>
            </w:r>
          </w:p>
        </w:tc>
        <w:tc>
          <w:tcPr>
            <w:tcW w:w="1250" w:type="dxa"/>
          </w:tcPr>
          <w:p w14:paraId="08B1BAA0" w14:textId="36C96BF8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Успешно.</w:t>
            </w:r>
          </w:p>
        </w:tc>
      </w:tr>
      <w:tr w:rsidR="006913E9" w14:paraId="1288755E" w14:textId="77777777" w:rsidTr="006913E9">
        <w:tc>
          <w:tcPr>
            <w:tcW w:w="472" w:type="dxa"/>
          </w:tcPr>
          <w:p w14:paraId="12423A95" w14:textId="683FCAF4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23" w:type="dxa"/>
          </w:tcPr>
          <w:p w14:paraId="11CE27B2" w14:textId="7900F2F4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Запись логов</w:t>
            </w:r>
          </w:p>
        </w:tc>
        <w:tc>
          <w:tcPr>
            <w:tcW w:w="1690" w:type="dxa"/>
          </w:tcPr>
          <w:p w14:paraId="2CD588AB" w14:textId="78A1DFE2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После любой очистки нажать кнопку просмотра логов.</w:t>
            </w:r>
          </w:p>
        </w:tc>
        <w:tc>
          <w:tcPr>
            <w:tcW w:w="1190" w:type="dxa"/>
          </w:tcPr>
          <w:p w14:paraId="16E8DA05" w14:textId="7516E2F3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800" w:type="dxa"/>
          </w:tcPr>
          <w:p w14:paraId="7E00B9BE" w14:textId="0626EA59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Открывается папка с логами, в которых есть записи.</w:t>
            </w:r>
          </w:p>
        </w:tc>
        <w:tc>
          <w:tcPr>
            <w:tcW w:w="1620" w:type="dxa"/>
          </w:tcPr>
          <w:p w14:paraId="7CE2BC9C" w14:textId="031569D4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Логи содержат всю информацию о файлах.</w:t>
            </w:r>
          </w:p>
        </w:tc>
        <w:tc>
          <w:tcPr>
            <w:tcW w:w="1250" w:type="dxa"/>
          </w:tcPr>
          <w:p w14:paraId="216A9FFD" w14:textId="58D6DA2A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Успешно.</w:t>
            </w:r>
          </w:p>
        </w:tc>
      </w:tr>
      <w:tr w:rsidR="006913E9" w14:paraId="335B6C22" w14:textId="77777777" w:rsidTr="006913E9">
        <w:tc>
          <w:tcPr>
            <w:tcW w:w="472" w:type="dxa"/>
          </w:tcPr>
          <w:p w14:paraId="7EF508CA" w14:textId="55502426" w:rsid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323" w:type="dxa"/>
          </w:tcPr>
          <w:p w14:paraId="195F25DF" w14:textId="58026C2B" w:rsid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Установка сторонней утилиты</w:t>
            </w:r>
          </w:p>
        </w:tc>
        <w:tc>
          <w:tcPr>
            <w:tcW w:w="1690" w:type="dxa"/>
          </w:tcPr>
          <w:p w14:paraId="723C927B" w14:textId="11FFAF54" w:rsid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Нажать кнопку установки</w:t>
            </w:r>
            <w:r w:rsidR="00025F04">
              <w:rPr>
                <w:sz w:val="24"/>
              </w:rPr>
              <w:t>.</w:t>
            </w:r>
          </w:p>
        </w:tc>
        <w:tc>
          <w:tcPr>
            <w:tcW w:w="1190" w:type="dxa"/>
          </w:tcPr>
          <w:p w14:paraId="18CC7AE9" w14:textId="0BE707DB" w:rsidR="00025F04" w:rsidRPr="00025F04" w:rsidRDefault="00025F04" w:rsidP="00025F04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1800" w:type="dxa"/>
          </w:tcPr>
          <w:p w14:paraId="77940ACB" w14:textId="4A147377" w:rsidR="006913E9" w:rsidRDefault="00025F04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Программа запускается и ставится в автозапуск.</w:t>
            </w:r>
          </w:p>
        </w:tc>
        <w:tc>
          <w:tcPr>
            <w:tcW w:w="1620" w:type="dxa"/>
          </w:tcPr>
          <w:p w14:paraId="056EF8E6" w14:textId="7F63B88D" w:rsidR="006913E9" w:rsidRDefault="00025F04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Программа успешно запустилась и запускается сама.</w:t>
            </w:r>
          </w:p>
        </w:tc>
        <w:tc>
          <w:tcPr>
            <w:tcW w:w="1250" w:type="dxa"/>
          </w:tcPr>
          <w:p w14:paraId="0D4F3971" w14:textId="0F3B7030" w:rsidR="006913E9" w:rsidRDefault="00025F04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Успешно.</w:t>
            </w:r>
          </w:p>
        </w:tc>
      </w:tr>
    </w:tbl>
    <w:p w14:paraId="1E4A77B7" w14:textId="5AA50D8C" w:rsidR="00F818DE" w:rsidRPr="00495DC9" w:rsidRDefault="006913E9" w:rsidP="004E5083">
      <w:pPr>
        <w:pStyle w:val="paragraph"/>
        <w:ind w:firstLine="0"/>
        <w:jc w:val="center"/>
      </w:pPr>
      <w:r>
        <w:t>Таблица 2 - Тестирование</w:t>
      </w:r>
      <w:r w:rsidR="004E5083">
        <w:br w:type="page"/>
      </w:r>
    </w:p>
    <w:p w14:paraId="4DEB9D3E" w14:textId="2057D6F8" w:rsidR="00263701" w:rsidRPr="00495DC9" w:rsidRDefault="00F818DE" w:rsidP="00B57EBB">
      <w:pPr>
        <w:pStyle w:val="paragraph"/>
        <w:ind w:firstLine="706"/>
        <w:jc w:val="center"/>
        <w:outlineLvl w:val="0"/>
      </w:pPr>
      <w:bookmarkStart w:id="10" w:name="_Toc165214513"/>
      <w:r w:rsidRPr="00495DC9">
        <w:lastRenderedPageBreak/>
        <w:t>З</w:t>
      </w:r>
      <w:r w:rsidR="0070011A">
        <w:t>аключение</w:t>
      </w:r>
      <w:bookmarkEnd w:id="10"/>
    </w:p>
    <w:p w14:paraId="42FA4768" w14:textId="77777777" w:rsidR="007F41E6" w:rsidRDefault="0050072F" w:rsidP="0050072F">
      <w:pPr>
        <w:pStyle w:val="paragraph"/>
        <w:ind w:firstLine="706"/>
      </w:pPr>
      <w:r>
        <w:t>В итоге</w:t>
      </w:r>
      <w:r w:rsidR="00B57EBB" w:rsidRPr="00495DC9">
        <w:t xml:space="preserve"> </w:t>
      </w:r>
      <w:r>
        <w:t xml:space="preserve">курсового проекта </w:t>
      </w:r>
      <w:r w:rsidR="00B57EBB" w:rsidRPr="00495DC9">
        <w:t>было разработано и реализовано программное обеспечение</w:t>
      </w:r>
      <w:r w:rsidR="007F41E6">
        <w:t xml:space="preserve"> для очистки ПК от мусора</w:t>
      </w:r>
      <w:r>
        <w:t>.</w:t>
      </w:r>
      <w:r w:rsidR="00B57EBB" w:rsidRPr="00495DC9">
        <w:t xml:space="preserve"> </w:t>
      </w:r>
      <w:r>
        <w:t>ПО</w:t>
      </w:r>
      <w:r w:rsidR="00B57EBB" w:rsidRPr="00495DC9">
        <w:t xml:space="preserve"> способно автоматически обнаруживать и удалять временные файлы, кэш и другой мусор, тем самым повышая производительность операционной системы Windows и обеспечивая более гладкую и эффективную работу для пользователей.</w:t>
      </w:r>
      <w:r w:rsidR="007F41E6">
        <w:t xml:space="preserve"> </w:t>
      </w:r>
    </w:p>
    <w:p w14:paraId="3C28CA27" w14:textId="4E9B9D9C" w:rsidR="007F41E6" w:rsidRDefault="007F41E6" w:rsidP="0050072F">
      <w:pPr>
        <w:pStyle w:val="paragraph"/>
        <w:ind w:firstLine="706"/>
      </w:pPr>
      <w:r w:rsidRPr="00495DC9">
        <w:t>Цел</w:t>
      </w:r>
      <w:r>
        <w:t>и</w:t>
      </w:r>
      <w:r w:rsidRPr="00495DC9">
        <w:t xml:space="preserve"> данного курсового проекта выполнен</w:t>
      </w:r>
      <w:r>
        <w:t>ы:</w:t>
      </w:r>
    </w:p>
    <w:p w14:paraId="03E01F2D" w14:textId="77777777" w:rsidR="007F41E6" w:rsidRPr="00495DC9" w:rsidRDefault="007F41E6" w:rsidP="007F41E6">
      <w:pPr>
        <w:pStyle w:val="paragraph"/>
        <w:numPr>
          <w:ilvl w:val="0"/>
          <w:numId w:val="19"/>
        </w:numPr>
        <w:ind w:left="0" w:firstLine="706"/>
      </w:pPr>
      <w:r w:rsidRPr="00495DC9">
        <w:t>Составлено подробное техническое задание, в котором были описаны требования к разрабатываемому программному обеспечению.</w:t>
      </w:r>
    </w:p>
    <w:p w14:paraId="4818AF21" w14:textId="77777777" w:rsidR="007F41E6" w:rsidRPr="00495DC9" w:rsidRDefault="007F41E6" w:rsidP="007F41E6">
      <w:pPr>
        <w:pStyle w:val="paragraph"/>
        <w:numPr>
          <w:ilvl w:val="0"/>
          <w:numId w:val="19"/>
        </w:numPr>
        <w:ind w:left="0" w:firstLine="706"/>
      </w:pPr>
      <w:r w:rsidRPr="00495DC9">
        <w:t>Осуществлен выбор методологии разработки, определены этапы работы над проектом, выделены ключевые этапы и сроки их выполнения.</w:t>
      </w:r>
    </w:p>
    <w:p w14:paraId="76035E26" w14:textId="77777777" w:rsidR="007F41E6" w:rsidRPr="00495DC9" w:rsidRDefault="007F41E6" w:rsidP="007F41E6">
      <w:pPr>
        <w:pStyle w:val="paragraph"/>
        <w:numPr>
          <w:ilvl w:val="0"/>
          <w:numId w:val="19"/>
        </w:numPr>
        <w:ind w:left="0" w:firstLine="706"/>
      </w:pPr>
      <w:r w:rsidRPr="00495DC9">
        <w:t>Проанализированы различные языки программирования и выбран наиболее подходящий для реализации поставленных задач.</w:t>
      </w:r>
    </w:p>
    <w:p w14:paraId="7A3FDDD9" w14:textId="77777777" w:rsidR="007F41E6" w:rsidRPr="00495DC9" w:rsidRDefault="007F41E6" w:rsidP="007F41E6">
      <w:pPr>
        <w:pStyle w:val="paragraph"/>
        <w:numPr>
          <w:ilvl w:val="0"/>
          <w:numId w:val="19"/>
        </w:numPr>
        <w:ind w:left="0" w:firstLine="706"/>
      </w:pPr>
      <w:r w:rsidRPr="00495DC9">
        <w:t>Определены необходимые инструменты и технологии для разработки программного обеспечения, такие как среды программирования, фреймворки, библиотеки и т.д.</w:t>
      </w:r>
    </w:p>
    <w:p w14:paraId="7F2ECC62" w14:textId="77777777" w:rsidR="007F41E6" w:rsidRPr="00495DC9" w:rsidRDefault="007F41E6" w:rsidP="007F41E6">
      <w:pPr>
        <w:pStyle w:val="paragraph"/>
        <w:numPr>
          <w:ilvl w:val="0"/>
          <w:numId w:val="19"/>
        </w:numPr>
        <w:ind w:left="0" w:firstLine="706"/>
      </w:pPr>
      <w:r w:rsidRPr="00495DC9">
        <w:t>Проведен анализ предметной области, изучены принципы работы файловой системы и проблемы, связанные с ненужными файлами и ресурсами на дисках.</w:t>
      </w:r>
    </w:p>
    <w:p w14:paraId="4163C3DD" w14:textId="77777777" w:rsidR="007F41E6" w:rsidRPr="00495DC9" w:rsidRDefault="007F41E6" w:rsidP="007F41E6">
      <w:pPr>
        <w:pStyle w:val="paragraph"/>
        <w:numPr>
          <w:ilvl w:val="0"/>
          <w:numId w:val="19"/>
        </w:numPr>
        <w:ind w:left="0" w:firstLine="706"/>
      </w:pPr>
      <w:r w:rsidRPr="00495DC9">
        <w:t>Разработано программное обеспечение, способное автоматически обнаруживать и удалять временные файлы, кэш и другой мусор, оптимизируя работу ОС Windows.</w:t>
      </w:r>
    </w:p>
    <w:p w14:paraId="2B5DBD4B" w14:textId="77777777" w:rsidR="007F41E6" w:rsidRPr="004E5083" w:rsidRDefault="007F41E6" w:rsidP="007F41E6">
      <w:pPr>
        <w:pStyle w:val="paragraph"/>
        <w:numPr>
          <w:ilvl w:val="0"/>
          <w:numId w:val="19"/>
        </w:numPr>
        <w:ind w:left="0" w:firstLine="706"/>
      </w:pPr>
      <w:r w:rsidRPr="004E5083">
        <w:t>Проведено тестирование программного обеспечения для проверки его функционала.</w:t>
      </w:r>
    </w:p>
    <w:p w14:paraId="4633AF14" w14:textId="77777777" w:rsidR="007F41E6" w:rsidRPr="00495DC9" w:rsidRDefault="007F41E6" w:rsidP="007F41E6">
      <w:pPr>
        <w:pStyle w:val="paragraph"/>
        <w:numPr>
          <w:ilvl w:val="0"/>
          <w:numId w:val="19"/>
        </w:numPr>
        <w:ind w:left="0" w:firstLine="706"/>
      </w:pPr>
      <w:r w:rsidRPr="00495DC9">
        <w:t>Создана инструкция по использованию программного обеспечения.</w:t>
      </w:r>
    </w:p>
    <w:p w14:paraId="15967DFE" w14:textId="64C6DD68" w:rsidR="00B57EBB" w:rsidRPr="00495DC9" w:rsidRDefault="008B01D7" w:rsidP="0050072F">
      <w:pPr>
        <w:pStyle w:val="paragraph"/>
        <w:ind w:firstLine="706"/>
      </w:pPr>
      <w:r w:rsidRPr="00495DC9">
        <w:br w:type="page"/>
      </w:r>
    </w:p>
    <w:p w14:paraId="38AF666C" w14:textId="16AFDF39" w:rsidR="00B57EBB" w:rsidRDefault="00B57EBB" w:rsidP="000D7461">
      <w:pPr>
        <w:pStyle w:val="paragraph"/>
        <w:ind w:firstLine="0"/>
        <w:jc w:val="center"/>
        <w:outlineLvl w:val="0"/>
      </w:pPr>
      <w:bookmarkStart w:id="11" w:name="_Toc165214514"/>
      <w:r w:rsidRPr="00495DC9">
        <w:lastRenderedPageBreak/>
        <w:t>С</w:t>
      </w:r>
      <w:r w:rsidR="0070011A">
        <w:t>писок литературы</w:t>
      </w:r>
      <w:bookmarkEnd w:id="11"/>
    </w:p>
    <w:p w14:paraId="42E95AD6" w14:textId="1A0085D3" w:rsidR="000D7461" w:rsidRPr="000D7461" w:rsidRDefault="000D7461" w:rsidP="000D7461">
      <w:pPr>
        <w:pStyle w:val="paragraph"/>
      </w:pPr>
      <w:r w:rsidRPr="000D7461">
        <w:t xml:space="preserve">1 </w:t>
      </w:r>
      <w:r w:rsidRPr="002D55C9">
        <w:t>Гниденко, И. Г. Технология разработки программного обеспечения – Москва: Юрайт, 2024 – 248 c.;</w:t>
      </w:r>
    </w:p>
    <w:p w14:paraId="433A78DB" w14:textId="58736470" w:rsidR="000D7461" w:rsidRDefault="00A40FD3" w:rsidP="000D7461">
      <w:pPr>
        <w:pStyle w:val="paragraph"/>
      </w:pPr>
      <w:r w:rsidRPr="002D55C9">
        <w:t xml:space="preserve">2 </w:t>
      </w:r>
      <w:r w:rsidR="000D7461" w:rsidRPr="002D55C9">
        <w:t>Кудрина, Е. В. Основы алгоритмизации и программирования на языке C# – Москва: Юрайт, 2024 – 322 с.;</w:t>
      </w:r>
    </w:p>
    <w:p w14:paraId="5DE1068F" w14:textId="333B8FA1" w:rsidR="000D7461" w:rsidRDefault="000D7461" w:rsidP="000D7461">
      <w:pPr>
        <w:pStyle w:val="paragraph"/>
      </w:pPr>
      <w:r w:rsidRPr="000D7461">
        <w:t xml:space="preserve">3 </w:t>
      </w:r>
      <w:r w:rsidRPr="002D55C9">
        <w:t>Тузовский, А. Ф. Объектно-ориентированное программирование – Москва: Юрайт, 2024 – 213 с.</w:t>
      </w:r>
    </w:p>
    <w:p w14:paraId="54FD379E" w14:textId="6BF00A49" w:rsidR="00B57EBB" w:rsidRPr="002D55C9" w:rsidRDefault="000D7461" w:rsidP="000D7461">
      <w:pPr>
        <w:pStyle w:val="paragraph"/>
      </w:pPr>
      <w:r w:rsidRPr="000D7461">
        <w:t xml:space="preserve">4 </w:t>
      </w:r>
      <w:r w:rsidRPr="002D55C9">
        <w:t>Чернышев, С. А. Принципы, паттерны и методологии разработки программного обеспечения – Москва: Юрайт, 2024 – 176 c.;</w:t>
      </w:r>
    </w:p>
    <w:p w14:paraId="0D1D3D0A" w14:textId="2A946C7C" w:rsidR="00916542" w:rsidRPr="002D55C9" w:rsidRDefault="000D7461" w:rsidP="000D7461">
      <w:pPr>
        <w:pStyle w:val="paragraph"/>
      </w:pPr>
      <w:r w:rsidRPr="000D7461">
        <w:t>5</w:t>
      </w:r>
      <w:r w:rsidR="00A40FD3" w:rsidRPr="002D55C9">
        <w:t xml:space="preserve"> </w:t>
      </w:r>
      <w:r w:rsidRPr="002D55C9">
        <w:t>Черпаков, И. В. Основы программирования – Москва: Юрайт, 2024 – 196 c.;</w:t>
      </w:r>
      <w:r w:rsidR="00916542" w:rsidRPr="002D55C9">
        <w:br w:type="page"/>
      </w:r>
    </w:p>
    <w:p w14:paraId="35BB7164" w14:textId="207D642B" w:rsidR="00916542" w:rsidRPr="00531BD7" w:rsidRDefault="00010D44" w:rsidP="00CD5309">
      <w:pPr>
        <w:pStyle w:val="paragraph"/>
        <w:ind w:firstLine="0"/>
        <w:jc w:val="center"/>
        <w:outlineLvl w:val="0"/>
      </w:pPr>
      <w:bookmarkStart w:id="12" w:name="_Toc165214515"/>
      <w:r>
        <w:lastRenderedPageBreak/>
        <w:t>Приложение А</w:t>
      </w:r>
      <w:bookmarkEnd w:id="12"/>
    </w:p>
    <w:p w14:paraId="72F9CB1D" w14:textId="550ADA76" w:rsidR="00916542" w:rsidRPr="00CD5309" w:rsidRDefault="007F41E6" w:rsidP="002D55C9">
      <w:pPr>
        <w:pStyle w:val="paragraph"/>
        <w:ind w:firstLine="0"/>
        <w:jc w:val="center"/>
      </w:pPr>
      <w:r w:rsidRPr="00CD5309">
        <w:t>Руководство пользователя</w:t>
      </w:r>
    </w:p>
    <w:p w14:paraId="0BE149B7" w14:textId="2B103061" w:rsidR="00916542" w:rsidRPr="00CD5309" w:rsidRDefault="00EC7C96" w:rsidP="00CD5309">
      <w:pPr>
        <w:pStyle w:val="paragraph"/>
      </w:pPr>
      <w:r w:rsidRPr="00CD5309">
        <w:t xml:space="preserve">Для выбора элементов очистки нужно указать нужные флаги в левой панели управления (смотреть рисунок 1) и нажать кнопку «Clean» (смотреть рисунок 2). </w:t>
      </w:r>
    </w:p>
    <w:p w14:paraId="271CC092" w14:textId="41827F0C" w:rsidR="00EC7C96" w:rsidRDefault="00EC7C96" w:rsidP="00EC7C96">
      <w:pPr>
        <w:pStyle w:val="paragraph"/>
        <w:jc w:val="center"/>
      </w:pPr>
      <w:r w:rsidRPr="00E82C29">
        <w:rPr>
          <w:noProof/>
          <w:sz w:val="24"/>
        </w:rPr>
        <w:drawing>
          <wp:inline distT="0" distB="0" distL="0" distR="0" wp14:anchorId="4D47E095" wp14:editId="10A0F8C8">
            <wp:extent cx="1257300" cy="22530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974" r="-1"/>
                    <a:stretch/>
                  </pic:blipFill>
                  <pic:spPr bwMode="auto">
                    <a:xfrm>
                      <a:off x="0" y="0"/>
                      <a:ext cx="1268476" cy="227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0D231" w14:textId="6CDDDF8D" w:rsidR="00EC7C96" w:rsidRDefault="00EC7C96" w:rsidP="00EC7C96">
      <w:pPr>
        <w:pStyle w:val="paragraph"/>
        <w:jc w:val="center"/>
      </w:pPr>
      <w:r>
        <w:t>Рисунок 1 – Панель управления</w:t>
      </w:r>
    </w:p>
    <w:p w14:paraId="16D61764" w14:textId="433E88DA" w:rsidR="00E82C29" w:rsidRDefault="00E82C29" w:rsidP="00EC7C96">
      <w:pPr>
        <w:pStyle w:val="paragraph"/>
        <w:jc w:val="center"/>
      </w:pPr>
      <w:r w:rsidRPr="00E82C29">
        <w:rPr>
          <w:noProof/>
          <w:sz w:val="24"/>
        </w:rPr>
        <w:drawing>
          <wp:inline distT="0" distB="0" distL="0" distR="0" wp14:anchorId="4D41CEFF" wp14:editId="34A001FA">
            <wp:extent cx="1295400" cy="42108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85897" t="92172" r="1"/>
                    <a:stretch/>
                  </pic:blipFill>
                  <pic:spPr bwMode="auto">
                    <a:xfrm>
                      <a:off x="0" y="0"/>
                      <a:ext cx="1328486" cy="43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C9CAD" w14:textId="2B8857F8" w:rsidR="00E82C29" w:rsidRPr="00E82C29" w:rsidRDefault="00E82C29" w:rsidP="00EC7C96">
      <w:pPr>
        <w:pStyle w:val="paragraph"/>
        <w:jc w:val="center"/>
      </w:pPr>
      <w:r>
        <w:t>Рисунок 2 – Кнопка запуска очистки</w:t>
      </w:r>
    </w:p>
    <w:p w14:paraId="6EAE6A58" w14:textId="0DF97C3F" w:rsidR="00E82C29" w:rsidRPr="00E82C29" w:rsidRDefault="00EC7C96" w:rsidP="00E82C29">
      <w:pPr>
        <w:pStyle w:val="paragraph"/>
      </w:pPr>
      <w:r>
        <w:t>Для очистки логов на главном экране предусмотрена кнопка (смотреть рисунок 3).</w:t>
      </w:r>
    </w:p>
    <w:p w14:paraId="285A0565" w14:textId="3720250D" w:rsidR="00E82C29" w:rsidRDefault="00E82C29" w:rsidP="00E82C29">
      <w:pPr>
        <w:pStyle w:val="paragraph"/>
        <w:jc w:val="center"/>
      </w:pPr>
      <w:r w:rsidRPr="00E82C29">
        <w:rPr>
          <w:noProof/>
          <w:sz w:val="24"/>
        </w:rPr>
        <w:drawing>
          <wp:inline distT="0" distB="0" distL="0" distR="0" wp14:anchorId="63A977ED" wp14:editId="6932B5E7">
            <wp:extent cx="522343" cy="609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81960" t="91766" r="13908"/>
                    <a:stretch/>
                  </pic:blipFill>
                  <pic:spPr bwMode="auto">
                    <a:xfrm>
                      <a:off x="0" y="0"/>
                      <a:ext cx="540234" cy="63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A24FC" w14:textId="364A9D72" w:rsidR="00E82C29" w:rsidRDefault="00E82C29" w:rsidP="00E82C29">
      <w:pPr>
        <w:pStyle w:val="paragraph"/>
        <w:jc w:val="center"/>
      </w:pPr>
      <w:r>
        <w:t>Рисунок 3 – Очистка окна</w:t>
      </w:r>
    </w:p>
    <w:p w14:paraId="422141A5" w14:textId="42C24FE6" w:rsidR="00E82C29" w:rsidRPr="00CD5309" w:rsidRDefault="00EC7C96" w:rsidP="00CD5309">
      <w:pPr>
        <w:pStyle w:val="paragraph"/>
      </w:pPr>
      <w:r>
        <w:t xml:space="preserve">Для сохранения и просмотра полных логов используется кнопка </w:t>
      </w:r>
      <w:r w:rsidRPr="00EC7C96">
        <w:t>«</w:t>
      </w:r>
      <w:r>
        <w:rPr>
          <w:lang w:val="en-US"/>
        </w:rPr>
        <w:t>Open</w:t>
      </w:r>
      <w:r w:rsidRPr="00EC7C96">
        <w:t xml:space="preserve"> </w:t>
      </w:r>
      <w:r>
        <w:rPr>
          <w:lang w:val="en-US"/>
        </w:rPr>
        <w:t>logs</w:t>
      </w:r>
      <w:r w:rsidRPr="00EC7C96">
        <w:t>»</w:t>
      </w:r>
      <w:r>
        <w:t xml:space="preserve"> (смотреть рисунок 4).</w:t>
      </w:r>
    </w:p>
    <w:p w14:paraId="1861B6AF" w14:textId="14EB844F" w:rsidR="00E82C29" w:rsidRDefault="00E82C29" w:rsidP="00E82C29">
      <w:pPr>
        <w:pStyle w:val="paragraph"/>
        <w:ind w:firstLine="0"/>
        <w:jc w:val="center"/>
      </w:pPr>
      <w:r w:rsidRPr="00E82C29">
        <w:rPr>
          <w:noProof/>
          <w:sz w:val="24"/>
        </w:rPr>
        <w:drawing>
          <wp:inline distT="0" distB="0" distL="0" distR="0" wp14:anchorId="2C496063" wp14:editId="69D162E6">
            <wp:extent cx="1609725" cy="468347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85955" t="21695" b="71327"/>
                    <a:stretch/>
                  </pic:blipFill>
                  <pic:spPr bwMode="auto">
                    <a:xfrm>
                      <a:off x="0" y="0"/>
                      <a:ext cx="1628560" cy="47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F8273" w14:textId="28FF7F53" w:rsidR="00E82C29" w:rsidRDefault="00E82C29" w:rsidP="00E82C29">
      <w:pPr>
        <w:pStyle w:val="paragraph"/>
        <w:ind w:firstLine="0"/>
        <w:jc w:val="center"/>
      </w:pPr>
      <w:r>
        <w:t>Рисунок 4 – Сохранение логов</w:t>
      </w:r>
    </w:p>
    <w:p w14:paraId="42A24B78" w14:textId="6BEE411F" w:rsidR="00E82C29" w:rsidRDefault="00EC7C96" w:rsidP="00E82C29">
      <w:pPr>
        <w:pStyle w:val="paragraph"/>
      </w:pPr>
      <w:r>
        <w:t xml:space="preserve">Кнопка </w:t>
      </w:r>
      <w:r w:rsidRPr="00EC7C96">
        <w:t>«</w:t>
      </w:r>
      <w:r>
        <w:rPr>
          <w:lang w:val="en-US"/>
        </w:rPr>
        <w:t>Grammer</w:t>
      </w:r>
      <w:r w:rsidRPr="00EC7C96">
        <w:t>»</w:t>
      </w:r>
      <w:r>
        <w:t xml:space="preserve"> (смотреть рисунок 5) позволяет установить утилиту для управления компьютером дистанционно.</w:t>
      </w:r>
    </w:p>
    <w:p w14:paraId="2E4527A4" w14:textId="6131F2AB" w:rsidR="00E82C29" w:rsidRDefault="00E82C29" w:rsidP="00E82C29">
      <w:pPr>
        <w:pStyle w:val="paragraph"/>
        <w:ind w:firstLine="0"/>
        <w:jc w:val="center"/>
      </w:pPr>
      <w:r w:rsidRPr="00E82C29">
        <w:rPr>
          <w:noProof/>
          <w:sz w:val="24"/>
        </w:rPr>
        <w:lastRenderedPageBreak/>
        <w:drawing>
          <wp:inline distT="0" distB="0" distL="0" distR="0" wp14:anchorId="7F9B6251" wp14:editId="27B4E13F">
            <wp:extent cx="3496951" cy="1386205"/>
            <wp:effectExtent l="0" t="0" r="8255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4615" cy="138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8095" w14:textId="6774CEA6" w:rsidR="00E82C29" w:rsidRDefault="00E82C29" w:rsidP="00E82C29">
      <w:pPr>
        <w:pStyle w:val="paragraph"/>
        <w:ind w:firstLine="0"/>
        <w:jc w:val="center"/>
      </w:pPr>
      <w:r>
        <w:t>Рисунок 5 – Окно установки</w:t>
      </w:r>
    </w:p>
    <w:p w14:paraId="13D9493D" w14:textId="3C22576A" w:rsidR="00F76C88" w:rsidRDefault="00E82C29" w:rsidP="00F76C88">
      <w:pPr>
        <w:pStyle w:val="paragraph"/>
      </w:pPr>
      <w:r w:rsidRPr="00CD5309">
        <w:t xml:space="preserve">В самом окне нужно указать нужные параметры. Если не указать путь установки, то утилита будет установлена в папку с логами. Флаг Autorun нужен для установки программы в автозапуск. Для установки следует нажать «Install and start», тогда будет </w:t>
      </w:r>
      <w:r w:rsidR="00CD5309" w:rsidRPr="00CD5309">
        <w:t>установлена</w:t>
      </w:r>
      <w:r w:rsidRPr="00CD5309">
        <w:t xml:space="preserve"> последняя верси</w:t>
      </w:r>
      <w:r w:rsidR="00CD5309" w:rsidRPr="00CD5309">
        <w:t>я</w:t>
      </w:r>
      <w:r w:rsidRPr="00CD5309">
        <w:t xml:space="preserve"> программы </w:t>
      </w:r>
      <w:r w:rsidR="00CD5309" w:rsidRPr="00CD5309">
        <w:t>и в то же время запущена. Для удаления нужно нажать в этом же окне «Delete».</w:t>
      </w:r>
    </w:p>
    <w:p w14:paraId="0C805301" w14:textId="77777777" w:rsidR="00F76C88" w:rsidRDefault="00F76C88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3F87144B" w14:textId="111116F2" w:rsidR="00EC7C96" w:rsidRDefault="00F76C88" w:rsidP="00237E2E">
      <w:pPr>
        <w:pStyle w:val="paragraph"/>
        <w:ind w:firstLine="0"/>
        <w:jc w:val="center"/>
        <w:outlineLvl w:val="0"/>
      </w:pPr>
      <w:bookmarkStart w:id="13" w:name="_Toc165214516"/>
      <w:r>
        <w:lastRenderedPageBreak/>
        <w:t>Приложение Б</w:t>
      </w:r>
      <w:bookmarkEnd w:id="13"/>
    </w:p>
    <w:p w14:paraId="57A9F038" w14:textId="3F70E564" w:rsidR="00F76C88" w:rsidRDefault="00F76C88" w:rsidP="002D55C9">
      <w:pPr>
        <w:pStyle w:val="paragraph"/>
        <w:ind w:firstLine="0"/>
        <w:jc w:val="center"/>
      </w:pPr>
      <w:r w:rsidRPr="00F76C88">
        <w:t>Инструкция по инсталляции</w:t>
      </w:r>
    </w:p>
    <w:p w14:paraId="6E4F41D8" w14:textId="3DF5FD61" w:rsidR="00F76C88" w:rsidRDefault="00F76C88" w:rsidP="00237E2E">
      <w:pPr>
        <w:pStyle w:val="paragraph"/>
        <w:numPr>
          <w:ilvl w:val="0"/>
          <w:numId w:val="19"/>
        </w:numPr>
        <w:ind w:left="0" w:firstLine="706"/>
      </w:pPr>
      <w:r>
        <w:t xml:space="preserve">Скачать </w:t>
      </w:r>
      <w:r w:rsidRPr="00F76C88">
        <w:t>.</w:t>
      </w:r>
      <w:r>
        <w:rPr>
          <w:lang w:val="en-US"/>
        </w:rPr>
        <w:t>NET</w:t>
      </w:r>
      <w:r w:rsidRPr="00F76C88">
        <w:t xml:space="preserve"> </w:t>
      </w:r>
      <w:r>
        <w:rPr>
          <w:lang w:val="en-US"/>
        </w:rPr>
        <w:t>Framework</w:t>
      </w:r>
      <w:r w:rsidRPr="00F76C88">
        <w:t xml:space="preserve"> 4.7.2</w:t>
      </w:r>
      <w:r w:rsidR="00237E2E">
        <w:t xml:space="preserve"> (смотреть рисунок 1)</w:t>
      </w:r>
      <w:r>
        <w:t xml:space="preserve"> с официального сайта </w:t>
      </w:r>
      <w:r>
        <w:rPr>
          <w:lang w:val="en-US"/>
        </w:rPr>
        <w:t>Microsoft</w:t>
      </w:r>
      <w:r>
        <w:t xml:space="preserve"> (</w:t>
      </w:r>
      <w:hyperlink r:id="rId48" w:history="1">
        <w:r>
          <w:rPr>
            <w:rStyle w:val="a7"/>
          </w:rPr>
          <w:t>https://dotnet.microsoft.com/en-us/download/dotnet-framework/net472</w:t>
        </w:r>
      </w:hyperlink>
      <w:r>
        <w:t>), в большинстве систем он установлен по умолчанию</w:t>
      </w:r>
      <w:r w:rsidRPr="00F76C88">
        <w:t>;</w:t>
      </w:r>
    </w:p>
    <w:p w14:paraId="0724D5D2" w14:textId="032AC76B" w:rsidR="00F76C88" w:rsidRDefault="00F76C88" w:rsidP="00237E2E">
      <w:pPr>
        <w:pStyle w:val="paragraph"/>
        <w:numPr>
          <w:ilvl w:val="0"/>
          <w:numId w:val="19"/>
        </w:numPr>
        <w:ind w:left="0" w:firstLine="706"/>
      </w:pPr>
      <w:r>
        <w:t>Скачать с репозитория архив</w:t>
      </w:r>
      <w:r w:rsidR="00237E2E">
        <w:t xml:space="preserve"> (смотреть рисунок 2)</w:t>
      </w:r>
      <w:r>
        <w:t xml:space="preserve"> с программой или перенести с накопителя в любое удобное место</w:t>
      </w:r>
      <w:r w:rsidRPr="00F76C88">
        <w:t>;</w:t>
      </w:r>
    </w:p>
    <w:p w14:paraId="35EE929C" w14:textId="24638E3D" w:rsidR="00F76C88" w:rsidRDefault="00F76C88" w:rsidP="00237E2E">
      <w:pPr>
        <w:pStyle w:val="paragraph"/>
        <w:numPr>
          <w:ilvl w:val="0"/>
          <w:numId w:val="19"/>
        </w:numPr>
        <w:ind w:left="0" w:firstLine="706"/>
      </w:pPr>
      <w:r>
        <w:t xml:space="preserve">Разархивировать в отдельную папку, в любую директорию в которую есть доступ у группы </w:t>
      </w:r>
      <w:r w:rsidRPr="00CD5309">
        <w:t>«</w:t>
      </w:r>
      <w:r>
        <w:t>Пользователи</w:t>
      </w:r>
      <w:r w:rsidRPr="00CD5309">
        <w:t>»</w:t>
      </w:r>
      <w:r w:rsidRPr="00F76C88">
        <w:t>;</w:t>
      </w:r>
    </w:p>
    <w:p w14:paraId="7906CA89" w14:textId="2C38CA9C" w:rsidR="00F76C88" w:rsidRDefault="00F76C88" w:rsidP="00237E2E">
      <w:pPr>
        <w:pStyle w:val="paragraph"/>
        <w:numPr>
          <w:ilvl w:val="0"/>
          <w:numId w:val="19"/>
        </w:numPr>
        <w:ind w:left="0" w:firstLine="706"/>
      </w:pPr>
      <w:r>
        <w:t>Запустить программу</w:t>
      </w:r>
      <w:r>
        <w:rPr>
          <w:lang w:val="en-US"/>
        </w:rPr>
        <w:t xml:space="preserve"> </w:t>
      </w:r>
      <w:r w:rsidRPr="00CD5309">
        <w:t>«</w:t>
      </w:r>
      <w:r>
        <w:rPr>
          <w:lang w:val="en-US"/>
        </w:rPr>
        <w:t>WinWipe.exe</w:t>
      </w:r>
      <w:r w:rsidRPr="00CD5309">
        <w:t>»</w:t>
      </w:r>
      <w:r>
        <w:t>.</w:t>
      </w:r>
    </w:p>
    <w:p w14:paraId="19C18416" w14:textId="210658AB" w:rsidR="00237E2E" w:rsidRDefault="00237E2E" w:rsidP="00237E2E">
      <w:pPr>
        <w:pStyle w:val="paragraph"/>
        <w:ind w:firstLine="0"/>
        <w:jc w:val="center"/>
      </w:pPr>
      <w:r w:rsidRPr="00237E2E">
        <w:rPr>
          <w:noProof/>
        </w:rPr>
        <w:drawing>
          <wp:inline distT="0" distB="0" distL="0" distR="0" wp14:anchorId="5395E566" wp14:editId="160B551D">
            <wp:extent cx="5940425" cy="2583815"/>
            <wp:effectExtent l="0" t="0" r="317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5737" w14:textId="08B637DE" w:rsidR="00237E2E" w:rsidRPr="00237E2E" w:rsidRDefault="00237E2E" w:rsidP="00237E2E">
      <w:pPr>
        <w:pStyle w:val="paragraph"/>
        <w:ind w:firstLine="0"/>
        <w:jc w:val="center"/>
      </w:pPr>
      <w:r>
        <w:t xml:space="preserve">Рисунок 1 – Установка </w:t>
      </w:r>
      <w:r>
        <w:rPr>
          <w:lang w:val="en-US"/>
        </w:rPr>
        <w:t>.NET</w:t>
      </w:r>
    </w:p>
    <w:p w14:paraId="45101AB1" w14:textId="5189F24D" w:rsidR="00237E2E" w:rsidRDefault="00237E2E" w:rsidP="00237E2E">
      <w:pPr>
        <w:pStyle w:val="paragraph"/>
        <w:ind w:firstLine="0"/>
        <w:jc w:val="center"/>
      </w:pPr>
      <w:r w:rsidRPr="00237E2E">
        <w:rPr>
          <w:noProof/>
        </w:rPr>
        <w:drawing>
          <wp:inline distT="0" distB="0" distL="0" distR="0" wp14:anchorId="0AADBA6F" wp14:editId="0B7F42F8">
            <wp:extent cx="5918220" cy="2352675"/>
            <wp:effectExtent l="0" t="0" r="635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6515" t="18138" r="18546" b="30632"/>
                    <a:stretch/>
                  </pic:blipFill>
                  <pic:spPr bwMode="auto">
                    <a:xfrm>
                      <a:off x="0" y="0"/>
                      <a:ext cx="5950786" cy="2365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145B8" w14:textId="66672C1E" w:rsidR="00237E2E" w:rsidRPr="00237E2E" w:rsidRDefault="00237E2E" w:rsidP="00237E2E">
      <w:pPr>
        <w:pStyle w:val="paragraph"/>
        <w:ind w:firstLine="0"/>
        <w:jc w:val="center"/>
      </w:pPr>
      <w:r>
        <w:t>Рисунок 2</w:t>
      </w:r>
      <w:r>
        <w:rPr>
          <w:lang w:val="en-US"/>
        </w:rPr>
        <w:t xml:space="preserve"> – </w:t>
      </w:r>
      <w:r>
        <w:t>Архив в репозитории</w:t>
      </w:r>
    </w:p>
    <w:sectPr w:rsidR="00237E2E" w:rsidRPr="00237E2E" w:rsidSect="004667F9">
      <w:footerReference w:type="default" r:id="rId5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D88E2" w14:textId="77777777" w:rsidR="00F71A86" w:rsidRDefault="00F71A86" w:rsidP="007F64B9">
      <w:pPr>
        <w:spacing w:after="0" w:line="240" w:lineRule="auto"/>
      </w:pPr>
      <w:r>
        <w:separator/>
      </w:r>
    </w:p>
  </w:endnote>
  <w:endnote w:type="continuationSeparator" w:id="0">
    <w:p w14:paraId="2F64B5CA" w14:textId="77777777" w:rsidR="00F71A86" w:rsidRDefault="00F71A86" w:rsidP="007F6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88554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6317B8E" w14:textId="76BEE78E" w:rsidR="00207E2A" w:rsidRDefault="00207E2A">
        <w:pPr>
          <w:pStyle w:val="ab"/>
          <w:jc w:val="center"/>
        </w:pPr>
        <w:r w:rsidRPr="00207E2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07E2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07E2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069AC">
          <w:rPr>
            <w:rFonts w:ascii="Times New Roman" w:hAnsi="Times New Roman" w:cs="Times New Roman"/>
            <w:noProof/>
            <w:sz w:val="28"/>
            <w:szCs w:val="28"/>
          </w:rPr>
          <w:t>1</w:t>
        </w:r>
        <w:r w:rsidRPr="00207E2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E4BD7" w14:textId="77777777" w:rsidR="00F71A86" w:rsidRDefault="00F71A86" w:rsidP="007F64B9">
      <w:pPr>
        <w:spacing w:after="0" w:line="240" w:lineRule="auto"/>
      </w:pPr>
      <w:r>
        <w:separator/>
      </w:r>
    </w:p>
  </w:footnote>
  <w:footnote w:type="continuationSeparator" w:id="0">
    <w:p w14:paraId="7FC0B496" w14:textId="77777777" w:rsidR="00F71A86" w:rsidRDefault="00F71A86" w:rsidP="007F64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b/>
        <w:color w:val="000000"/>
        <w:sz w:val="28"/>
      </w:rPr>
    </w:lvl>
    <w:lvl w:ilvl="1">
      <w:start w:val="6"/>
      <w:numFmt w:val="decimal"/>
      <w:lvlText w:val="%1.%2"/>
      <w:lvlJc w:val="left"/>
      <w:pPr>
        <w:tabs>
          <w:tab w:val="num" w:pos="927"/>
        </w:tabs>
        <w:ind w:left="927" w:hanging="360"/>
      </w:pPr>
      <w:rPr>
        <w:b/>
        <w:color w:val="000000"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1854"/>
        </w:tabs>
        <w:ind w:left="1854" w:hanging="720"/>
      </w:pPr>
      <w:rPr>
        <w:b/>
        <w:color w:val="00000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2421"/>
        </w:tabs>
        <w:ind w:left="2421" w:hanging="720"/>
      </w:pPr>
      <w:rPr>
        <w:b/>
        <w:color w:val="000000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3348"/>
        </w:tabs>
        <w:ind w:left="3348" w:hanging="1080"/>
      </w:pPr>
      <w:rPr>
        <w:b/>
        <w:color w:val="000000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3915"/>
        </w:tabs>
        <w:ind w:left="3915" w:hanging="1080"/>
      </w:pPr>
      <w:rPr>
        <w:b/>
        <w:color w:val="000000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4842"/>
        </w:tabs>
        <w:ind w:left="4842" w:hanging="1440"/>
      </w:pPr>
      <w:rPr>
        <w:b/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5409"/>
        </w:tabs>
        <w:ind w:left="5409" w:hanging="1440"/>
      </w:pPr>
      <w:rPr>
        <w:b/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6336"/>
        </w:tabs>
        <w:ind w:left="6336" w:hanging="1800"/>
      </w:pPr>
      <w:rPr>
        <w:b/>
        <w:color w:val="000000"/>
        <w:sz w:val="28"/>
      </w:r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65535"/>
      <w:numFmt w:val="bullet"/>
      <w:lvlText w:val="•"/>
      <w:lvlJc w:val="left"/>
      <w:pPr>
        <w:tabs>
          <w:tab w:val="num" w:pos="346"/>
        </w:tabs>
        <w:ind w:left="0" w:firstLine="0"/>
      </w:pPr>
      <w:rPr>
        <w:rFonts w:ascii="Times New Roman" w:hAnsi="Times New Roman" w:cs="Times New Roman"/>
      </w:rPr>
    </w:lvl>
  </w:abstractNum>
  <w:abstractNum w:abstractNumId="2" w15:restartNumberingAfterBreak="0">
    <w:nsid w:val="0000000E"/>
    <w:multiLevelType w:val="singleLevel"/>
    <w:tmpl w:val="0000000E"/>
    <w:name w:val="WW8Num14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/>
        <w:color w:val="auto"/>
      </w:rPr>
    </w:lvl>
  </w:abstractNum>
  <w:abstractNum w:abstractNumId="3" w15:restartNumberingAfterBreak="0">
    <w:nsid w:val="00000010"/>
    <w:multiLevelType w:val="singleLevel"/>
    <w:tmpl w:val="00000010"/>
    <w:name w:val="WW8Num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/>
        <w:color w:val="auto"/>
      </w:rPr>
    </w:lvl>
  </w:abstractNum>
  <w:abstractNum w:abstractNumId="4" w15:restartNumberingAfterBreak="0">
    <w:nsid w:val="00000013"/>
    <w:multiLevelType w:val="singleLevel"/>
    <w:tmpl w:val="00000013"/>
    <w:name w:val="WW8Num19"/>
    <w:lvl w:ilvl="0">
      <w:start w:val="2"/>
      <w:numFmt w:val="decimal"/>
      <w:lvlText w:val="1.4.3.%1"/>
      <w:lvlJc w:val="left"/>
      <w:pPr>
        <w:tabs>
          <w:tab w:val="num" w:pos="845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5" w15:restartNumberingAfterBreak="0">
    <w:nsid w:val="00000017"/>
    <w:multiLevelType w:val="singleLevel"/>
    <w:tmpl w:val="00000017"/>
    <w:name w:val="WW8Num24"/>
    <w:lvl w:ilvl="0">
      <w:start w:val="1"/>
      <w:numFmt w:val="decimal"/>
      <w:lvlText w:val="1.4.4.%1"/>
      <w:lvlJc w:val="left"/>
      <w:pPr>
        <w:tabs>
          <w:tab w:val="num" w:pos="821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6" w15:restartNumberingAfterBreak="0">
    <w:nsid w:val="00000018"/>
    <w:multiLevelType w:val="singleLevel"/>
    <w:tmpl w:val="00000018"/>
    <w:name w:val="WW8Num25"/>
    <w:lvl w:ilvl="0">
      <w:start w:val="1"/>
      <w:numFmt w:val="decimal"/>
      <w:lvlText w:val="1.1.%1"/>
      <w:lvlJc w:val="left"/>
      <w:pPr>
        <w:tabs>
          <w:tab w:val="num" w:pos="620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7" w15:restartNumberingAfterBreak="0">
    <w:nsid w:val="00000019"/>
    <w:multiLevelType w:val="singleLevel"/>
    <w:tmpl w:val="00000019"/>
    <w:name w:val="WW8Num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  <w:color w:val="auto"/>
      </w:rPr>
    </w:lvl>
  </w:abstractNum>
  <w:abstractNum w:abstractNumId="8" w15:restartNumberingAfterBreak="0">
    <w:nsid w:val="0000001B"/>
    <w:multiLevelType w:val="singleLevel"/>
    <w:tmpl w:val="0000001B"/>
    <w:name w:val="WW8Num28"/>
    <w:lvl w:ilvl="0">
      <w:start w:val="1"/>
      <w:numFmt w:val="bullet"/>
      <w:lvlText w:val=""/>
      <w:lvlJc w:val="left"/>
      <w:pPr>
        <w:tabs>
          <w:tab w:val="num" w:pos="1828"/>
        </w:tabs>
        <w:ind w:left="1828" w:hanging="360"/>
      </w:pPr>
      <w:rPr>
        <w:rFonts w:ascii="Symbol" w:hAnsi="Symbol" w:cs="Symbol"/>
        <w:color w:val="auto"/>
      </w:rPr>
    </w:lvl>
  </w:abstractNum>
  <w:abstractNum w:abstractNumId="9" w15:restartNumberingAfterBreak="0">
    <w:nsid w:val="00000022"/>
    <w:multiLevelType w:val="multilevel"/>
    <w:tmpl w:val="00000022"/>
    <w:name w:val="WW8Num35"/>
    <w:lvl w:ilvl="0">
      <w:start w:val="1"/>
      <w:numFmt w:val="decimal"/>
      <w:lvlText w:val="%1"/>
      <w:lvlJc w:val="left"/>
      <w:pPr>
        <w:tabs>
          <w:tab w:val="num" w:pos="0"/>
        </w:tabs>
        <w:ind w:left="600" w:hanging="600"/>
      </w:pPr>
      <w:rPr>
        <w:color w:val="000000"/>
        <w:sz w:val="28"/>
      </w:rPr>
    </w:lvl>
    <w:lvl w:ilvl="1">
      <w:start w:val="4"/>
      <w:numFmt w:val="decimal"/>
      <w:lvlText w:val="%1.%2"/>
      <w:lvlJc w:val="left"/>
      <w:pPr>
        <w:tabs>
          <w:tab w:val="num" w:pos="0"/>
        </w:tabs>
        <w:ind w:left="883" w:hanging="600"/>
      </w:pPr>
      <w:rPr>
        <w:color w:val="000000"/>
        <w:sz w:val="28"/>
      </w:rPr>
    </w:lvl>
    <w:lvl w:ilvl="2">
      <w:start w:val="2"/>
      <w:numFmt w:val="decimal"/>
      <w:lvlText w:val="%1.%2.%3"/>
      <w:lvlJc w:val="left"/>
      <w:pPr>
        <w:tabs>
          <w:tab w:val="num" w:pos="0"/>
        </w:tabs>
        <w:ind w:left="1286" w:hanging="720"/>
      </w:pPr>
      <w:rPr>
        <w:b/>
        <w:color w:val="00000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929" w:hanging="1080"/>
      </w:pPr>
      <w:rPr>
        <w:color w:val="000000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212" w:hanging="1080"/>
      </w:pPr>
      <w:rPr>
        <w:color w:val="000000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855" w:hanging="1440"/>
      </w:pPr>
      <w:rPr>
        <w:color w:val="000000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138" w:hanging="1440"/>
      </w:pPr>
      <w:rPr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3781" w:hanging="1800"/>
      </w:pPr>
      <w:rPr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424" w:hanging="2160"/>
      </w:pPr>
      <w:rPr>
        <w:color w:val="000000"/>
        <w:sz w:val="28"/>
      </w:rPr>
    </w:lvl>
  </w:abstractNum>
  <w:abstractNum w:abstractNumId="10" w15:restartNumberingAfterBreak="0">
    <w:nsid w:val="00000025"/>
    <w:multiLevelType w:val="singleLevel"/>
    <w:tmpl w:val="00000025"/>
    <w:name w:val="WW8Num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  <w:color w:val="auto"/>
      </w:rPr>
    </w:lvl>
  </w:abstractNum>
  <w:abstractNum w:abstractNumId="11" w15:restartNumberingAfterBreak="0">
    <w:nsid w:val="00000030"/>
    <w:multiLevelType w:val="singleLevel"/>
    <w:tmpl w:val="00000030"/>
    <w:name w:val="WW8Num51"/>
    <w:lvl w:ilvl="0">
      <w:start w:val="1"/>
      <w:numFmt w:val="decimal"/>
      <w:lvlText w:val="1.4.2.%1"/>
      <w:lvlJc w:val="left"/>
      <w:pPr>
        <w:tabs>
          <w:tab w:val="num" w:pos="822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12" w15:restartNumberingAfterBreak="0">
    <w:nsid w:val="010970AE"/>
    <w:multiLevelType w:val="hybridMultilevel"/>
    <w:tmpl w:val="0284EEA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1210CC0"/>
    <w:multiLevelType w:val="hybridMultilevel"/>
    <w:tmpl w:val="84CC1F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0A6A2666"/>
    <w:multiLevelType w:val="hybridMultilevel"/>
    <w:tmpl w:val="83C474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0C392106"/>
    <w:multiLevelType w:val="multilevel"/>
    <w:tmpl w:val="908602C2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decimal"/>
      <w:lvlText w:val="%2."/>
      <w:lvlJc w:val="left"/>
      <w:pPr>
        <w:ind w:left="394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447"/>
        </w:tabs>
        <w:ind w:left="34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167"/>
        </w:tabs>
        <w:ind w:left="41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07"/>
        </w:tabs>
        <w:ind w:left="56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27"/>
        </w:tabs>
        <w:ind w:left="63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13B3AAA"/>
    <w:multiLevelType w:val="hybridMultilevel"/>
    <w:tmpl w:val="B5422C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8D564FE"/>
    <w:multiLevelType w:val="hybridMultilevel"/>
    <w:tmpl w:val="63529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8EE0B32"/>
    <w:multiLevelType w:val="hybridMultilevel"/>
    <w:tmpl w:val="633C728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1CD0085E"/>
    <w:multiLevelType w:val="hybridMultilevel"/>
    <w:tmpl w:val="CD6EAA1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8916BA6"/>
    <w:multiLevelType w:val="hybridMultilevel"/>
    <w:tmpl w:val="0D386092"/>
    <w:lvl w:ilvl="0" w:tplc="0419000F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1" w15:restartNumberingAfterBreak="0">
    <w:nsid w:val="29304645"/>
    <w:multiLevelType w:val="hybridMultilevel"/>
    <w:tmpl w:val="574C5C8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A1A6060"/>
    <w:multiLevelType w:val="hybridMultilevel"/>
    <w:tmpl w:val="4FB665E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DD74419"/>
    <w:multiLevelType w:val="hybridMultilevel"/>
    <w:tmpl w:val="87CE85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1485EE1"/>
    <w:multiLevelType w:val="hybridMultilevel"/>
    <w:tmpl w:val="644E8AF4"/>
    <w:lvl w:ilvl="0" w:tplc="04190001">
      <w:start w:val="1"/>
      <w:numFmt w:val="bullet"/>
      <w:lvlText w:val=""/>
      <w:lvlJc w:val="left"/>
      <w:pPr>
        <w:ind w:left="2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5" w15:restartNumberingAfterBreak="0">
    <w:nsid w:val="34C35667"/>
    <w:multiLevelType w:val="hybridMultilevel"/>
    <w:tmpl w:val="20F81B2E"/>
    <w:lvl w:ilvl="0" w:tplc="03DC6CA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6F33D85"/>
    <w:multiLevelType w:val="hybridMultilevel"/>
    <w:tmpl w:val="9544BF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B197E1D"/>
    <w:multiLevelType w:val="hybridMultilevel"/>
    <w:tmpl w:val="C5E0B4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BB67BBE"/>
    <w:multiLevelType w:val="hybridMultilevel"/>
    <w:tmpl w:val="FB0C7E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2AA2F39"/>
    <w:multiLevelType w:val="hybridMultilevel"/>
    <w:tmpl w:val="C3C4C8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E281F4E"/>
    <w:multiLevelType w:val="hybridMultilevel"/>
    <w:tmpl w:val="554009FC"/>
    <w:lvl w:ilvl="0" w:tplc="FB00B19C">
      <w:start w:val="8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F84524F"/>
    <w:multiLevelType w:val="hybridMultilevel"/>
    <w:tmpl w:val="67C8C184"/>
    <w:lvl w:ilvl="0" w:tplc="0419000F">
      <w:start w:val="1"/>
      <w:numFmt w:val="decimal"/>
      <w:lvlText w:val="%1."/>
      <w:lvlJc w:val="left"/>
      <w:pPr>
        <w:ind w:left="4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9" w:hanging="360"/>
      </w:pPr>
    </w:lvl>
    <w:lvl w:ilvl="2" w:tplc="0419001B" w:tentative="1">
      <w:start w:val="1"/>
      <w:numFmt w:val="lowerRoman"/>
      <w:lvlText w:val="%3."/>
      <w:lvlJc w:val="right"/>
      <w:pPr>
        <w:ind w:left="1849" w:hanging="180"/>
      </w:pPr>
    </w:lvl>
    <w:lvl w:ilvl="3" w:tplc="0419000F" w:tentative="1">
      <w:start w:val="1"/>
      <w:numFmt w:val="decimal"/>
      <w:lvlText w:val="%4."/>
      <w:lvlJc w:val="left"/>
      <w:pPr>
        <w:ind w:left="2569" w:hanging="360"/>
      </w:pPr>
    </w:lvl>
    <w:lvl w:ilvl="4" w:tplc="04190019" w:tentative="1">
      <w:start w:val="1"/>
      <w:numFmt w:val="lowerLetter"/>
      <w:lvlText w:val="%5."/>
      <w:lvlJc w:val="left"/>
      <w:pPr>
        <w:ind w:left="3289" w:hanging="360"/>
      </w:pPr>
    </w:lvl>
    <w:lvl w:ilvl="5" w:tplc="0419001B" w:tentative="1">
      <w:start w:val="1"/>
      <w:numFmt w:val="lowerRoman"/>
      <w:lvlText w:val="%6."/>
      <w:lvlJc w:val="right"/>
      <w:pPr>
        <w:ind w:left="4009" w:hanging="180"/>
      </w:pPr>
    </w:lvl>
    <w:lvl w:ilvl="6" w:tplc="0419000F" w:tentative="1">
      <w:start w:val="1"/>
      <w:numFmt w:val="decimal"/>
      <w:lvlText w:val="%7."/>
      <w:lvlJc w:val="left"/>
      <w:pPr>
        <w:ind w:left="4729" w:hanging="360"/>
      </w:pPr>
    </w:lvl>
    <w:lvl w:ilvl="7" w:tplc="04190019" w:tentative="1">
      <w:start w:val="1"/>
      <w:numFmt w:val="lowerLetter"/>
      <w:lvlText w:val="%8."/>
      <w:lvlJc w:val="left"/>
      <w:pPr>
        <w:ind w:left="5449" w:hanging="360"/>
      </w:pPr>
    </w:lvl>
    <w:lvl w:ilvl="8" w:tplc="0419001B" w:tentative="1">
      <w:start w:val="1"/>
      <w:numFmt w:val="lowerRoman"/>
      <w:lvlText w:val="%9."/>
      <w:lvlJc w:val="right"/>
      <w:pPr>
        <w:ind w:left="6169" w:hanging="180"/>
      </w:pPr>
    </w:lvl>
  </w:abstractNum>
  <w:abstractNum w:abstractNumId="32" w15:restartNumberingAfterBreak="0">
    <w:nsid w:val="4FEF5CD8"/>
    <w:multiLevelType w:val="hybridMultilevel"/>
    <w:tmpl w:val="20A25F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0A210C0"/>
    <w:multiLevelType w:val="hybridMultilevel"/>
    <w:tmpl w:val="8DA697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5196ECA"/>
    <w:multiLevelType w:val="hybridMultilevel"/>
    <w:tmpl w:val="001A59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F086DAA"/>
    <w:multiLevelType w:val="hybridMultilevel"/>
    <w:tmpl w:val="AB86DA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4E56D69"/>
    <w:multiLevelType w:val="hybridMultilevel"/>
    <w:tmpl w:val="4022C2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5EA1BDF"/>
    <w:multiLevelType w:val="hybridMultilevel"/>
    <w:tmpl w:val="EED03C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734458F"/>
    <w:multiLevelType w:val="hybridMultilevel"/>
    <w:tmpl w:val="47FE4DF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9452361"/>
    <w:multiLevelType w:val="hybridMultilevel"/>
    <w:tmpl w:val="F10625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A097685"/>
    <w:multiLevelType w:val="hybridMultilevel"/>
    <w:tmpl w:val="059CAF96"/>
    <w:lvl w:ilvl="0" w:tplc="0419000F">
      <w:start w:val="1"/>
      <w:numFmt w:val="decimal"/>
      <w:lvlText w:val="%1."/>
      <w:lvlJc w:val="left"/>
      <w:pPr>
        <w:ind w:left="3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1" w:hanging="360"/>
      </w:pPr>
    </w:lvl>
    <w:lvl w:ilvl="2" w:tplc="0419001B" w:tentative="1">
      <w:start w:val="1"/>
      <w:numFmt w:val="lowerRoman"/>
      <w:lvlText w:val="%3."/>
      <w:lvlJc w:val="right"/>
      <w:pPr>
        <w:ind w:left="1831" w:hanging="180"/>
      </w:pPr>
    </w:lvl>
    <w:lvl w:ilvl="3" w:tplc="0419000F" w:tentative="1">
      <w:start w:val="1"/>
      <w:numFmt w:val="decimal"/>
      <w:lvlText w:val="%4."/>
      <w:lvlJc w:val="left"/>
      <w:pPr>
        <w:ind w:left="2551" w:hanging="360"/>
      </w:pPr>
    </w:lvl>
    <w:lvl w:ilvl="4" w:tplc="04190019" w:tentative="1">
      <w:start w:val="1"/>
      <w:numFmt w:val="lowerLetter"/>
      <w:lvlText w:val="%5."/>
      <w:lvlJc w:val="left"/>
      <w:pPr>
        <w:ind w:left="3271" w:hanging="360"/>
      </w:pPr>
    </w:lvl>
    <w:lvl w:ilvl="5" w:tplc="0419001B" w:tentative="1">
      <w:start w:val="1"/>
      <w:numFmt w:val="lowerRoman"/>
      <w:lvlText w:val="%6."/>
      <w:lvlJc w:val="right"/>
      <w:pPr>
        <w:ind w:left="3991" w:hanging="180"/>
      </w:pPr>
    </w:lvl>
    <w:lvl w:ilvl="6" w:tplc="0419000F" w:tentative="1">
      <w:start w:val="1"/>
      <w:numFmt w:val="decimal"/>
      <w:lvlText w:val="%7."/>
      <w:lvlJc w:val="left"/>
      <w:pPr>
        <w:ind w:left="4711" w:hanging="360"/>
      </w:pPr>
    </w:lvl>
    <w:lvl w:ilvl="7" w:tplc="04190019" w:tentative="1">
      <w:start w:val="1"/>
      <w:numFmt w:val="lowerLetter"/>
      <w:lvlText w:val="%8."/>
      <w:lvlJc w:val="left"/>
      <w:pPr>
        <w:ind w:left="5431" w:hanging="360"/>
      </w:pPr>
    </w:lvl>
    <w:lvl w:ilvl="8" w:tplc="0419001B" w:tentative="1">
      <w:start w:val="1"/>
      <w:numFmt w:val="lowerRoman"/>
      <w:lvlText w:val="%9."/>
      <w:lvlJc w:val="right"/>
      <w:pPr>
        <w:ind w:left="6151" w:hanging="180"/>
      </w:pPr>
    </w:lvl>
  </w:abstractNum>
  <w:num w:numId="1">
    <w:abstractNumId w:val="2"/>
  </w:num>
  <w:num w:numId="2">
    <w:abstractNumId w:val="33"/>
  </w:num>
  <w:num w:numId="3">
    <w:abstractNumId w:val="26"/>
  </w:num>
  <w:num w:numId="4">
    <w:abstractNumId w:val="37"/>
  </w:num>
  <w:num w:numId="5">
    <w:abstractNumId w:val="17"/>
  </w:num>
  <w:num w:numId="6">
    <w:abstractNumId w:val="39"/>
  </w:num>
  <w:num w:numId="7">
    <w:abstractNumId w:val="36"/>
  </w:num>
  <w:num w:numId="8">
    <w:abstractNumId w:val="16"/>
  </w:num>
  <w:num w:numId="9">
    <w:abstractNumId w:val="29"/>
  </w:num>
  <w:num w:numId="10">
    <w:abstractNumId w:val="23"/>
  </w:num>
  <w:num w:numId="11">
    <w:abstractNumId w:val="14"/>
  </w:num>
  <w:num w:numId="12">
    <w:abstractNumId w:val="34"/>
  </w:num>
  <w:num w:numId="13">
    <w:abstractNumId w:val="32"/>
  </w:num>
  <w:num w:numId="14">
    <w:abstractNumId w:val="27"/>
  </w:num>
  <w:num w:numId="15">
    <w:abstractNumId w:val="35"/>
  </w:num>
  <w:num w:numId="16">
    <w:abstractNumId w:val="13"/>
  </w:num>
  <w:num w:numId="17">
    <w:abstractNumId w:val="28"/>
  </w:num>
  <w:num w:numId="18">
    <w:abstractNumId w:val="18"/>
  </w:num>
  <w:num w:numId="19">
    <w:abstractNumId w:val="19"/>
  </w:num>
  <w:num w:numId="20">
    <w:abstractNumId w:val="38"/>
  </w:num>
  <w:num w:numId="21">
    <w:abstractNumId w:val="31"/>
  </w:num>
  <w:num w:numId="22">
    <w:abstractNumId w:val="20"/>
  </w:num>
  <w:num w:numId="23">
    <w:abstractNumId w:val="40"/>
  </w:num>
  <w:num w:numId="24">
    <w:abstractNumId w:val="22"/>
  </w:num>
  <w:num w:numId="25">
    <w:abstractNumId w:val="21"/>
  </w:num>
  <w:num w:numId="26">
    <w:abstractNumId w:val="15"/>
  </w:num>
  <w:num w:numId="27">
    <w:abstractNumId w:val="12"/>
  </w:num>
  <w:num w:numId="28">
    <w:abstractNumId w:val="30"/>
  </w:num>
  <w:num w:numId="29">
    <w:abstractNumId w:val="24"/>
  </w:num>
  <w:num w:numId="30">
    <w:abstractNumId w:val="2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77F7"/>
    <w:rsid w:val="00010D44"/>
    <w:rsid w:val="000114C9"/>
    <w:rsid w:val="00022902"/>
    <w:rsid w:val="00025F04"/>
    <w:rsid w:val="00026E00"/>
    <w:rsid w:val="000435D7"/>
    <w:rsid w:val="00052D4E"/>
    <w:rsid w:val="000802FB"/>
    <w:rsid w:val="00094C5C"/>
    <w:rsid w:val="000A0528"/>
    <w:rsid w:val="000A3AFC"/>
    <w:rsid w:val="000B5410"/>
    <w:rsid w:val="000D6ACC"/>
    <w:rsid w:val="000D7461"/>
    <w:rsid w:val="000E434A"/>
    <w:rsid w:val="000E6F5D"/>
    <w:rsid w:val="001010E3"/>
    <w:rsid w:val="0010736E"/>
    <w:rsid w:val="001152FA"/>
    <w:rsid w:val="0012457C"/>
    <w:rsid w:val="001501AE"/>
    <w:rsid w:val="00151E58"/>
    <w:rsid w:val="00153646"/>
    <w:rsid w:val="00162A89"/>
    <w:rsid w:val="001703A3"/>
    <w:rsid w:val="0017151A"/>
    <w:rsid w:val="001907E6"/>
    <w:rsid w:val="00192EAA"/>
    <w:rsid w:val="001A1E7A"/>
    <w:rsid w:val="001A6744"/>
    <w:rsid w:val="001B32F7"/>
    <w:rsid w:val="001C43D9"/>
    <w:rsid w:val="001F07AB"/>
    <w:rsid w:val="001F2E3A"/>
    <w:rsid w:val="00207ABE"/>
    <w:rsid w:val="00207E2A"/>
    <w:rsid w:val="00207E8B"/>
    <w:rsid w:val="00213E20"/>
    <w:rsid w:val="0022345A"/>
    <w:rsid w:val="002245B2"/>
    <w:rsid w:val="0022489C"/>
    <w:rsid w:val="002351EC"/>
    <w:rsid w:val="00237E2E"/>
    <w:rsid w:val="002417AA"/>
    <w:rsid w:val="002450D1"/>
    <w:rsid w:val="00263701"/>
    <w:rsid w:val="00265578"/>
    <w:rsid w:val="00274870"/>
    <w:rsid w:val="00274EF7"/>
    <w:rsid w:val="00276776"/>
    <w:rsid w:val="0028067B"/>
    <w:rsid w:val="00280E89"/>
    <w:rsid w:val="00284CDB"/>
    <w:rsid w:val="00290CDB"/>
    <w:rsid w:val="002A6914"/>
    <w:rsid w:val="002B2885"/>
    <w:rsid w:val="002B7B46"/>
    <w:rsid w:val="002D2B2B"/>
    <w:rsid w:val="002D55C9"/>
    <w:rsid w:val="002F014C"/>
    <w:rsid w:val="002F58C9"/>
    <w:rsid w:val="00300A96"/>
    <w:rsid w:val="003238D6"/>
    <w:rsid w:val="00350389"/>
    <w:rsid w:val="003517BC"/>
    <w:rsid w:val="00361ABD"/>
    <w:rsid w:val="00382E0F"/>
    <w:rsid w:val="0039507D"/>
    <w:rsid w:val="003A234B"/>
    <w:rsid w:val="003A53D4"/>
    <w:rsid w:val="003B6334"/>
    <w:rsid w:val="003C069D"/>
    <w:rsid w:val="003D5E21"/>
    <w:rsid w:val="003E22D7"/>
    <w:rsid w:val="003E68F9"/>
    <w:rsid w:val="003F4FC3"/>
    <w:rsid w:val="003F56F3"/>
    <w:rsid w:val="003F674A"/>
    <w:rsid w:val="0042220A"/>
    <w:rsid w:val="00451202"/>
    <w:rsid w:val="0045205A"/>
    <w:rsid w:val="00454BBC"/>
    <w:rsid w:val="00456FE5"/>
    <w:rsid w:val="004667F9"/>
    <w:rsid w:val="004817F2"/>
    <w:rsid w:val="00495DC9"/>
    <w:rsid w:val="004A32BF"/>
    <w:rsid w:val="004C0765"/>
    <w:rsid w:val="004D0F21"/>
    <w:rsid w:val="004D47D7"/>
    <w:rsid w:val="004E5083"/>
    <w:rsid w:val="004F10D5"/>
    <w:rsid w:val="0050072F"/>
    <w:rsid w:val="00501372"/>
    <w:rsid w:val="00516753"/>
    <w:rsid w:val="00516B52"/>
    <w:rsid w:val="00525D63"/>
    <w:rsid w:val="00530196"/>
    <w:rsid w:val="00530E4E"/>
    <w:rsid w:val="00531BD7"/>
    <w:rsid w:val="00542624"/>
    <w:rsid w:val="00550E6B"/>
    <w:rsid w:val="00554221"/>
    <w:rsid w:val="005625DC"/>
    <w:rsid w:val="00572E74"/>
    <w:rsid w:val="0058241F"/>
    <w:rsid w:val="0058546D"/>
    <w:rsid w:val="00590D71"/>
    <w:rsid w:val="00593492"/>
    <w:rsid w:val="005945CA"/>
    <w:rsid w:val="005B49A9"/>
    <w:rsid w:val="005C4023"/>
    <w:rsid w:val="005D2659"/>
    <w:rsid w:val="005D716E"/>
    <w:rsid w:val="005F4F23"/>
    <w:rsid w:val="00603D33"/>
    <w:rsid w:val="00604E9C"/>
    <w:rsid w:val="00622ED4"/>
    <w:rsid w:val="0062788D"/>
    <w:rsid w:val="00633A8D"/>
    <w:rsid w:val="00652574"/>
    <w:rsid w:val="006779E1"/>
    <w:rsid w:val="006868A2"/>
    <w:rsid w:val="00690DC8"/>
    <w:rsid w:val="006913E9"/>
    <w:rsid w:val="006B3017"/>
    <w:rsid w:val="006B7CBE"/>
    <w:rsid w:val="006D1BCB"/>
    <w:rsid w:val="006D6108"/>
    <w:rsid w:val="0070011A"/>
    <w:rsid w:val="007069AC"/>
    <w:rsid w:val="00711147"/>
    <w:rsid w:val="00720E48"/>
    <w:rsid w:val="00755DFA"/>
    <w:rsid w:val="0075656F"/>
    <w:rsid w:val="00760889"/>
    <w:rsid w:val="007709F4"/>
    <w:rsid w:val="007722D8"/>
    <w:rsid w:val="00782CB7"/>
    <w:rsid w:val="007959B2"/>
    <w:rsid w:val="007A0B47"/>
    <w:rsid w:val="007F41E6"/>
    <w:rsid w:val="007F50B9"/>
    <w:rsid w:val="007F52D3"/>
    <w:rsid w:val="007F64B9"/>
    <w:rsid w:val="007F7A8D"/>
    <w:rsid w:val="00803AF9"/>
    <w:rsid w:val="0081176E"/>
    <w:rsid w:val="008557F1"/>
    <w:rsid w:val="00857C4F"/>
    <w:rsid w:val="00857F0E"/>
    <w:rsid w:val="00860A94"/>
    <w:rsid w:val="00866A0C"/>
    <w:rsid w:val="00887EA1"/>
    <w:rsid w:val="0089133A"/>
    <w:rsid w:val="00895C98"/>
    <w:rsid w:val="008B01D7"/>
    <w:rsid w:val="008C00D2"/>
    <w:rsid w:val="008C64E6"/>
    <w:rsid w:val="008E784C"/>
    <w:rsid w:val="00904DC7"/>
    <w:rsid w:val="00907BFC"/>
    <w:rsid w:val="00916542"/>
    <w:rsid w:val="00926DEB"/>
    <w:rsid w:val="00945FBF"/>
    <w:rsid w:val="00952C8D"/>
    <w:rsid w:val="00973687"/>
    <w:rsid w:val="00986528"/>
    <w:rsid w:val="009871BD"/>
    <w:rsid w:val="009903E0"/>
    <w:rsid w:val="009B708A"/>
    <w:rsid w:val="009E42C5"/>
    <w:rsid w:val="009F16DF"/>
    <w:rsid w:val="009F37E5"/>
    <w:rsid w:val="009F5E8C"/>
    <w:rsid w:val="00A03B7D"/>
    <w:rsid w:val="00A05B27"/>
    <w:rsid w:val="00A15CD6"/>
    <w:rsid w:val="00A211CF"/>
    <w:rsid w:val="00A25D03"/>
    <w:rsid w:val="00A314C0"/>
    <w:rsid w:val="00A32BD5"/>
    <w:rsid w:val="00A40FD3"/>
    <w:rsid w:val="00A47046"/>
    <w:rsid w:val="00A52289"/>
    <w:rsid w:val="00A63BD5"/>
    <w:rsid w:val="00A73AAC"/>
    <w:rsid w:val="00A75442"/>
    <w:rsid w:val="00A7617F"/>
    <w:rsid w:val="00AA340D"/>
    <w:rsid w:val="00AB27E2"/>
    <w:rsid w:val="00AB6DCB"/>
    <w:rsid w:val="00AF6A0D"/>
    <w:rsid w:val="00AF7734"/>
    <w:rsid w:val="00B12163"/>
    <w:rsid w:val="00B37313"/>
    <w:rsid w:val="00B4455D"/>
    <w:rsid w:val="00B57689"/>
    <w:rsid w:val="00B57EBB"/>
    <w:rsid w:val="00B863F7"/>
    <w:rsid w:val="00B9433E"/>
    <w:rsid w:val="00BA41BD"/>
    <w:rsid w:val="00BA6036"/>
    <w:rsid w:val="00BE3114"/>
    <w:rsid w:val="00BF4997"/>
    <w:rsid w:val="00BF635D"/>
    <w:rsid w:val="00BF6B2B"/>
    <w:rsid w:val="00C05CF5"/>
    <w:rsid w:val="00C325D7"/>
    <w:rsid w:val="00C328B7"/>
    <w:rsid w:val="00C42BAF"/>
    <w:rsid w:val="00C51736"/>
    <w:rsid w:val="00C54292"/>
    <w:rsid w:val="00C61E25"/>
    <w:rsid w:val="00C70B9D"/>
    <w:rsid w:val="00C9264C"/>
    <w:rsid w:val="00C97E30"/>
    <w:rsid w:val="00CA124A"/>
    <w:rsid w:val="00CA6006"/>
    <w:rsid w:val="00CD3B49"/>
    <w:rsid w:val="00CD5309"/>
    <w:rsid w:val="00CE0279"/>
    <w:rsid w:val="00CE2CCB"/>
    <w:rsid w:val="00CE4860"/>
    <w:rsid w:val="00D00E21"/>
    <w:rsid w:val="00D0552C"/>
    <w:rsid w:val="00D24281"/>
    <w:rsid w:val="00D2758F"/>
    <w:rsid w:val="00D33BDE"/>
    <w:rsid w:val="00D411B2"/>
    <w:rsid w:val="00D477F7"/>
    <w:rsid w:val="00D510D0"/>
    <w:rsid w:val="00D64712"/>
    <w:rsid w:val="00D80E24"/>
    <w:rsid w:val="00D87703"/>
    <w:rsid w:val="00D91C79"/>
    <w:rsid w:val="00DC0D21"/>
    <w:rsid w:val="00DD5CDF"/>
    <w:rsid w:val="00DE34FF"/>
    <w:rsid w:val="00DE52FA"/>
    <w:rsid w:val="00DF244D"/>
    <w:rsid w:val="00DF791B"/>
    <w:rsid w:val="00E056AB"/>
    <w:rsid w:val="00E20BA9"/>
    <w:rsid w:val="00E243A4"/>
    <w:rsid w:val="00E30CB8"/>
    <w:rsid w:val="00E517B2"/>
    <w:rsid w:val="00E52DF3"/>
    <w:rsid w:val="00E8277F"/>
    <w:rsid w:val="00E82C29"/>
    <w:rsid w:val="00E855BF"/>
    <w:rsid w:val="00E90518"/>
    <w:rsid w:val="00EC7C96"/>
    <w:rsid w:val="00F07560"/>
    <w:rsid w:val="00F35847"/>
    <w:rsid w:val="00F517DB"/>
    <w:rsid w:val="00F52B4A"/>
    <w:rsid w:val="00F654A9"/>
    <w:rsid w:val="00F665B2"/>
    <w:rsid w:val="00F71A86"/>
    <w:rsid w:val="00F76C88"/>
    <w:rsid w:val="00F818DE"/>
    <w:rsid w:val="00F94F27"/>
    <w:rsid w:val="00FA5C3E"/>
    <w:rsid w:val="00FD5F8F"/>
    <w:rsid w:val="00FE0993"/>
    <w:rsid w:val="00FF1B2E"/>
    <w:rsid w:val="00FF2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09AF25"/>
  <w15:chartTrackingRefBased/>
  <w15:docId w15:val="{F54E59B3-8979-42A4-BF1B-02B7323C0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314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F94F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94F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F79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1">
    <w:name w:val="Нет списка1"/>
    <w:next w:val="a2"/>
    <w:semiHidden/>
    <w:rsid w:val="00F52B4A"/>
  </w:style>
  <w:style w:type="paragraph" w:styleId="a4">
    <w:name w:val="List Paragraph"/>
    <w:basedOn w:val="a"/>
    <w:uiPriority w:val="34"/>
    <w:qFormat/>
    <w:rsid w:val="00052D4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94F2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94F2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Strong"/>
    <w:basedOn w:val="a0"/>
    <w:uiPriority w:val="22"/>
    <w:qFormat/>
    <w:rsid w:val="00F94F27"/>
    <w:rPr>
      <w:b/>
      <w:bCs/>
    </w:rPr>
  </w:style>
  <w:style w:type="character" w:styleId="a6">
    <w:name w:val="Emphasis"/>
    <w:basedOn w:val="a0"/>
    <w:uiPriority w:val="20"/>
    <w:qFormat/>
    <w:rsid w:val="00F94F27"/>
    <w:rPr>
      <w:i/>
      <w:iCs/>
    </w:rPr>
  </w:style>
  <w:style w:type="character" w:styleId="a7">
    <w:name w:val="Hyperlink"/>
    <w:basedOn w:val="a0"/>
    <w:uiPriority w:val="99"/>
    <w:unhideWhenUsed/>
    <w:rsid w:val="00BF6B2B"/>
    <w:rPr>
      <w:color w:val="0000FF"/>
      <w:u w:val="single"/>
    </w:rPr>
  </w:style>
  <w:style w:type="paragraph" w:customStyle="1" w:styleId="paragraph">
    <w:name w:val="paragraph"/>
    <w:basedOn w:val="a"/>
    <w:qFormat/>
    <w:rsid w:val="000D6AC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314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C97E30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97E3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97E30"/>
    <w:pPr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7F6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F64B9"/>
  </w:style>
  <w:style w:type="paragraph" w:styleId="ab">
    <w:name w:val="footer"/>
    <w:basedOn w:val="a"/>
    <w:link w:val="ac"/>
    <w:uiPriority w:val="99"/>
    <w:unhideWhenUsed/>
    <w:rsid w:val="007F6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F64B9"/>
  </w:style>
  <w:style w:type="table" w:styleId="ad">
    <w:name w:val="Table Grid"/>
    <w:basedOn w:val="a1"/>
    <w:uiPriority w:val="59"/>
    <w:rsid w:val="00916542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94586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  <w:div w:id="1440107896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2498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2109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5800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698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17756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dotnet.microsoft.com/en-us/download/dotnet-framework/net472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BB745-1389-4AC9-9ED6-DEEC2829F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40</Pages>
  <Words>5453</Words>
  <Characters>31086</Characters>
  <Application>Microsoft Office Word</Application>
  <DocSecurity>0</DocSecurity>
  <Lines>259</Lines>
  <Paragraphs>72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Benjamin</cp:lastModifiedBy>
  <cp:revision>45</cp:revision>
  <dcterms:created xsi:type="dcterms:W3CDTF">2024-04-11T12:41:00Z</dcterms:created>
  <dcterms:modified xsi:type="dcterms:W3CDTF">2024-04-28T09:58:00Z</dcterms:modified>
</cp:coreProperties>
</file>